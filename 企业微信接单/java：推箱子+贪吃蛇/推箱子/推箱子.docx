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ED0E" w14:textId="77777777" w:rsidR="00DB6AFA" w:rsidRDefault="00DB6AFA" w:rsidP="00AB4C28">
      <w:pPr>
        <w:jc w:val="center"/>
      </w:pPr>
    </w:p>
    <w:p w14:paraId="4AB2FD2A" w14:textId="77777777" w:rsidR="00DB6AFA" w:rsidRDefault="00DB6AFA" w:rsidP="00AB4C28">
      <w:pPr>
        <w:jc w:val="center"/>
      </w:pPr>
    </w:p>
    <w:p w14:paraId="4FA70E3F" w14:textId="77777777" w:rsidR="00DB6AFA" w:rsidRDefault="00DB6AFA" w:rsidP="00AB4C28">
      <w:pPr>
        <w:jc w:val="center"/>
      </w:pPr>
    </w:p>
    <w:p w14:paraId="56DA667F" w14:textId="77777777" w:rsidR="00DB6AFA" w:rsidRPr="00B544F7" w:rsidRDefault="00956CE3" w:rsidP="005E721B"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 w:hint="eastAsia"/>
          <w:b/>
          <w:sz w:val="72"/>
          <w:szCs w:val="72"/>
        </w:rPr>
        <w:t>Java</w:t>
      </w:r>
      <w:r w:rsidR="005E5A0C">
        <w:rPr>
          <w:rFonts w:ascii="黑体" w:eastAsia="黑体" w:hint="eastAsia"/>
          <w:b/>
          <w:sz w:val="72"/>
          <w:szCs w:val="72"/>
        </w:rPr>
        <w:t>程序设计</w:t>
      </w:r>
    </w:p>
    <w:p w14:paraId="139AE749" w14:textId="77777777" w:rsidR="00DB6AFA" w:rsidRPr="00B544F7" w:rsidRDefault="00DB6AFA" w:rsidP="005E721B">
      <w:pPr>
        <w:jc w:val="center"/>
        <w:rPr>
          <w:rFonts w:ascii="黑体" w:eastAsia="黑体"/>
          <w:b/>
          <w:sz w:val="120"/>
          <w:szCs w:val="120"/>
        </w:rPr>
      </w:pPr>
      <w:r w:rsidRPr="00B544F7">
        <w:rPr>
          <w:rFonts w:ascii="黑体" w:eastAsia="黑体" w:hint="eastAsia"/>
          <w:b/>
          <w:sz w:val="120"/>
          <w:szCs w:val="120"/>
        </w:rPr>
        <w:t>课程设计报告</w:t>
      </w:r>
    </w:p>
    <w:p w14:paraId="38A7AA7F" w14:textId="77777777" w:rsidR="00DB6AFA" w:rsidRPr="007E6E05" w:rsidRDefault="00DB6AFA" w:rsidP="00AB4C28">
      <w:pPr>
        <w:jc w:val="center"/>
      </w:pPr>
    </w:p>
    <w:p w14:paraId="13448ED9" w14:textId="77777777" w:rsidR="005E5A0C" w:rsidRDefault="005E5A0C" w:rsidP="005E5A0C">
      <w:pPr>
        <w:spacing w:line="440" w:lineRule="atLeast"/>
        <w:jc w:val="center"/>
        <w:rPr>
          <w:rFonts w:eastAsia="黑体"/>
          <w:b/>
          <w:sz w:val="52"/>
          <w:szCs w:val="52"/>
        </w:rPr>
      </w:pPr>
    </w:p>
    <w:p w14:paraId="4828E3F6" w14:textId="77777777" w:rsidR="00DB6AFA" w:rsidRPr="00955427" w:rsidRDefault="00956CE3" w:rsidP="005E5A0C">
      <w:pPr>
        <w:spacing w:line="440" w:lineRule="atLeast"/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****</w:t>
      </w:r>
      <w:r w:rsidR="005E5A0C" w:rsidRPr="00955427">
        <w:rPr>
          <w:rFonts w:eastAsia="黑体"/>
          <w:b/>
          <w:sz w:val="52"/>
          <w:szCs w:val="52"/>
        </w:rPr>
        <w:t xml:space="preserve"> </w:t>
      </w:r>
    </w:p>
    <w:p w14:paraId="63BE38FE" w14:textId="77777777" w:rsidR="00DB6AFA" w:rsidRDefault="00DB6AFA" w:rsidP="007C1D0E"/>
    <w:p w14:paraId="139D664E" w14:textId="77777777" w:rsidR="007C1D0E" w:rsidRDefault="007C1D0E" w:rsidP="002F1049">
      <w:pPr>
        <w:tabs>
          <w:tab w:val="left" w:pos="7394"/>
        </w:tabs>
        <w:rPr>
          <w:sz w:val="30"/>
          <w:szCs w:val="30"/>
        </w:rPr>
      </w:pPr>
    </w:p>
    <w:p w14:paraId="186A85BF" w14:textId="77777777" w:rsidR="002F1049" w:rsidRDefault="002F1049" w:rsidP="002F1049">
      <w:pPr>
        <w:tabs>
          <w:tab w:val="left" w:pos="7394"/>
        </w:tabs>
        <w:rPr>
          <w:sz w:val="30"/>
          <w:szCs w:val="30"/>
        </w:rPr>
      </w:pPr>
    </w:p>
    <w:p w14:paraId="4999A7D5" w14:textId="77777777" w:rsidR="002F1049" w:rsidRDefault="002F1049" w:rsidP="002F1049">
      <w:pPr>
        <w:tabs>
          <w:tab w:val="left" w:pos="7394"/>
        </w:tabs>
        <w:rPr>
          <w:sz w:val="30"/>
          <w:szCs w:val="30"/>
        </w:rPr>
      </w:pPr>
    </w:p>
    <w:p w14:paraId="26C8801B" w14:textId="77777777" w:rsidR="002F1049" w:rsidRPr="00955427" w:rsidRDefault="002F1049" w:rsidP="002F1049">
      <w:pPr>
        <w:tabs>
          <w:tab w:val="left" w:pos="7394"/>
        </w:tabs>
        <w:rPr>
          <w:sz w:val="30"/>
          <w:szCs w:val="30"/>
        </w:rPr>
      </w:pPr>
    </w:p>
    <w:tbl>
      <w:tblPr>
        <w:tblW w:w="3337" w:type="pct"/>
        <w:jc w:val="center"/>
        <w:tblLook w:val="01E0" w:firstRow="1" w:lastRow="1" w:firstColumn="1" w:lastColumn="1" w:noHBand="0" w:noVBand="0"/>
      </w:tblPr>
      <w:tblGrid>
        <w:gridCol w:w="2103"/>
        <w:gridCol w:w="3906"/>
      </w:tblGrid>
      <w:tr w:rsidR="00DB6AFA" w:rsidRPr="00955427" w14:paraId="091D97C2" w14:textId="77777777" w:rsidTr="0004113E">
        <w:trPr>
          <w:trHeight w:val="567"/>
          <w:jc w:val="center"/>
        </w:trPr>
        <w:tc>
          <w:tcPr>
            <w:tcW w:w="1750" w:type="pct"/>
            <w:vAlign w:val="bottom"/>
          </w:tcPr>
          <w:p w14:paraId="74E74A98" w14:textId="77777777" w:rsidR="00DB6AFA" w:rsidRPr="00955427" w:rsidRDefault="00DB6AFA" w:rsidP="00AB4C28">
            <w:pPr>
              <w:pStyle w:val="a4"/>
              <w:rPr>
                <w:b/>
                <w:sz w:val="30"/>
                <w:szCs w:val="30"/>
              </w:rPr>
            </w:pPr>
            <w:r w:rsidRPr="00955427">
              <w:rPr>
                <w:rFonts w:hint="eastAsia"/>
                <w:b/>
                <w:sz w:val="30"/>
                <w:szCs w:val="30"/>
              </w:rPr>
              <w:t>专</w:t>
            </w:r>
            <w:r w:rsidRPr="00955427">
              <w:rPr>
                <w:b/>
                <w:sz w:val="30"/>
                <w:szCs w:val="30"/>
              </w:rPr>
              <w:t xml:space="preserve">    </w:t>
            </w:r>
            <w:r w:rsidRPr="00955427">
              <w:rPr>
                <w:rFonts w:hint="eastAsia"/>
                <w:b/>
                <w:sz w:val="30"/>
                <w:szCs w:val="30"/>
              </w:rPr>
              <w:t>业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25B1A9" w14:textId="77777777" w:rsidR="00DB6AFA" w:rsidRPr="00955427" w:rsidRDefault="00DB6AFA" w:rsidP="00AB4C28">
            <w:pPr>
              <w:pStyle w:val="a4"/>
              <w:jc w:val="center"/>
              <w:rPr>
                <w:b/>
                <w:sz w:val="30"/>
                <w:szCs w:val="30"/>
              </w:rPr>
            </w:pPr>
          </w:p>
        </w:tc>
      </w:tr>
      <w:tr w:rsidR="00DB6AFA" w:rsidRPr="00955427" w14:paraId="2E26EEAA" w14:textId="77777777" w:rsidTr="0004113E">
        <w:trPr>
          <w:trHeight w:val="567"/>
          <w:jc w:val="center"/>
        </w:trPr>
        <w:tc>
          <w:tcPr>
            <w:tcW w:w="1750" w:type="pct"/>
            <w:vAlign w:val="bottom"/>
          </w:tcPr>
          <w:p w14:paraId="4F53AE84" w14:textId="77777777" w:rsidR="00DB6AFA" w:rsidRPr="00955427" w:rsidRDefault="00DB6AFA" w:rsidP="00AB4C28">
            <w:pPr>
              <w:pStyle w:val="a4"/>
              <w:rPr>
                <w:b/>
                <w:sz w:val="30"/>
                <w:szCs w:val="30"/>
              </w:rPr>
            </w:pPr>
            <w:r w:rsidRPr="00955427">
              <w:rPr>
                <w:rFonts w:hint="eastAsia"/>
                <w:b/>
                <w:sz w:val="30"/>
                <w:szCs w:val="30"/>
              </w:rPr>
              <w:t>班</w:t>
            </w:r>
            <w:r w:rsidRPr="00955427">
              <w:rPr>
                <w:b/>
                <w:sz w:val="30"/>
                <w:szCs w:val="30"/>
              </w:rPr>
              <w:t xml:space="preserve">    </w:t>
            </w:r>
            <w:r w:rsidRPr="00955427">
              <w:rPr>
                <w:rFonts w:hint="eastAsia"/>
                <w:b/>
                <w:sz w:val="30"/>
                <w:szCs w:val="30"/>
              </w:rPr>
              <w:t>级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5ACAE7" w14:textId="77777777" w:rsidR="00DB6AFA" w:rsidRPr="00955427" w:rsidRDefault="00DB6AFA" w:rsidP="00AB4C28">
            <w:pPr>
              <w:pStyle w:val="a4"/>
              <w:jc w:val="center"/>
              <w:rPr>
                <w:b/>
                <w:sz w:val="30"/>
                <w:szCs w:val="30"/>
              </w:rPr>
            </w:pPr>
          </w:p>
        </w:tc>
      </w:tr>
      <w:tr w:rsidR="00DB6AFA" w:rsidRPr="00955427" w14:paraId="422074F6" w14:textId="77777777" w:rsidTr="0004113E">
        <w:trPr>
          <w:trHeight w:val="567"/>
          <w:jc w:val="center"/>
        </w:trPr>
        <w:tc>
          <w:tcPr>
            <w:tcW w:w="1750" w:type="pct"/>
            <w:vAlign w:val="bottom"/>
          </w:tcPr>
          <w:p w14:paraId="269EB512" w14:textId="77777777" w:rsidR="00DB6AFA" w:rsidRPr="00955427" w:rsidRDefault="00DB6AFA" w:rsidP="00AB4C28">
            <w:pPr>
              <w:pStyle w:val="a4"/>
              <w:rPr>
                <w:b/>
                <w:sz w:val="30"/>
                <w:szCs w:val="30"/>
              </w:rPr>
            </w:pPr>
            <w:r w:rsidRPr="00955427">
              <w:rPr>
                <w:rFonts w:hint="eastAsia"/>
                <w:b/>
                <w:sz w:val="30"/>
                <w:szCs w:val="30"/>
              </w:rPr>
              <w:t>学</w:t>
            </w:r>
            <w:r w:rsidRPr="00955427">
              <w:rPr>
                <w:b/>
                <w:sz w:val="30"/>
                <w:szCs w:val="30"/>
              </w:rPr>
              <w:t xml:space="preserve">    </w:t>
            </w:r>
            <w:r w:rsidRPr="00955427">
              <w:rPr>
                <w:rFonts w:hint="eastAsia"/>
                <w:b/>
                <w:sz w:val="30"/>
                <w:szCs w:val="30"/>
              </w:rPr>
              <w:t>号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9527B1" w14:textId="77777777" w:rsidR="00DB6AFA" w:rsidRPr="00955427" w:rsidRDefault="00B603C1" w:rsidP="007322D8">
            <w:pPr>
              <w:pStyle w:val="a4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****</w:t>
            </w:r>
            <w:r w:rsidR="00DB6AFA">
              <w:rPr>
                <w:b/>
                <w:sz w:val="30"/>
                <w:szCs w:val="30"/>
              </w:rPr>
              <w:t xml:space="preserve">******  </w:t>
            </w:r>
          </w:p>
        </w:tc>
      </w:tr>
      <w:tr w:rsidR="00DB6AFA" w:rsidRPr="00955427" w14:paraId="1BF3575D" w14:textId="77777777" w:rsidTr="0004113E">
        <w:trPr>
          <w:trHeight w:val="567"/>
          <w:jc w:val="center"/>
        </w:trPr>
        <w:tc>
          <w:tcPr>
            <w:tcW w:w="1750" w:type="pct"/>
            <w:vAlign w:val="bottom"/>
          </w:tcPr>
          <w:p w14:paraId="7233DC07" w14:textId="77777777" w:rsidR="00DB6AFA" w:rsidRPr="00955427" w:rsidRDefault="00DB6AFA" w:rsidP="00AB4C28">
            <w:pPr>
              <w:pStyle w:val="a4"/>
              <w:rPr>
                <w:b/>
                <w:sz w:val="30"/>
                <w:szCs w:val="30"/>
              </w:rPr>
            </w:pPr>
            <w:r w:rsidRPr="00955427">
              <w:rPr>
                <w:rFonts w:hint="eastAsia"/>
                <w:b/>
                <w:sz w:val="30"/>
                <w:szCs w:val="30"/>
              </w:rPr>
              <w:t>姓</w:t>
            </w:r>
            <w:r w:rsidRPr="00955427">
              <w:rPr>
                <w:b/>
                <w:sz w:val="30"/>
                <w:szCs w:val="30"/>
              </w:rPr>
              <w:t xml:space="preserve">    </w:t>
            </w:r>
            <w:r w:rsidRPr="00955427">
              <w:rPr>
                <w:rFonts w:hint="eastAsia"/>
                <w:b/>
                <w:sz w:val="30"/>
                <w:szCs w:val="30"/>
              </w:rPr>
              <w:t>名</w:t>
            </w:r>
          </w:p>
        </w:tc>
        <w:tc>
          <w:tcPr>
            <w:tcW w:w="32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8CF081" w14:textId="77777777" w:rsidR="00DB6AFA" w:rsidRPr="00955427" w:rsidRDefault="00DB6AFA" w:rsidP="00AB4C28">
            <w:pPr>
              <w:pStyle w:val="a4"/>
              <w:jc w:val="center"/>
              <w:rPr>
                <w:b/>
                <w:sz w:val="30"/>
                <w:szCs w:val="30"/>
              </w:rPr>
            </w:pPr>
          </w:p>
        </w:tc>
      </w:tr>
    </w:tbl>
    <w:p w14:paraId="616B3DBC" w14:textId="77777777" w:rsidR="00DB6AFA" w:rsidRPr="00955427" w:rsidRDefault="00DB6AFA" w:rsidP="00AB4C28">
      <w:pPr>
        <w:jc w:val="center"/>
        <w:rPr>
          <w:b/>
          <w:sz w:val="30"/>
          <w:szCs w:val="30"/>
        </w:rPr>
      </w:pPr>
    </w:p>
    <w:p w14:paraId="6A2C42EA" w14:textId="77777777" w:rsidR="00DB6AFA" w:rsidRDefault="00DB6AFA" w:rsidP="00AB4C28">
      <w:pPr>
        <w:spacing w:line="440" w:lineRule="atLeast"/>
        <w:jc w:val="center"/>
        <w:rPr>
          <w:b/>
          <w:sz w:val="30"/>
          <w:szCs w:val="30"/>
        </w:rPr>
      </w:pPr>
    </w:p>
    <w:p w14:paraId="3F10013F" w14:textId="77777777" w:rsidR="00DB6AFA" w:rsidRPr="00955427" w:rsidRDefault="00DB6AFA" w:rsidP="00AB4C28">
      <w:pPr>
        <w:spacing w:line="440" w:lineRule="atLeast"/>
        <w:jc w:val="center"/>
        <w:rPr>
          <w:b/>
          <w:sz w:val="30"/>
          <w:szCs w:val="30"/>
        </w:rPr>
      </w:pPr>
    </w:p>
    <w:p w14:paraId="640C997D" w14:textId="77777777" w:rsidR="00DB6AFA" w:rsidRDefault="00DB6AFA" w:rsidP="005E721B">
      <w:pPr>
        <w:jc w:val="center"/>
        <w:rPr>
          <w:rFonts w:ascii="宋体" w:hAnsi="宋体"/>
          <w:b/>
          <w:bCs/>
          <w:color w:val="000000"/>
          <w:sz w:val="36"/>
        </w:rPr>
      </w:pPr>
      <w:bookmarkStart w:id="0" w:name="_Toc137374532"/>
      <w:bookmarkStart w:id="1" w:name="_Toc137374680"/>
      <w:r w:rsidRPr="006D4ACB">
        <w:rPr>
          <w:rFonts w:ascii="宋体" w:hAnsi="宋体" w:hint="eastAsia"/>
          <w:b/>
          <w:bCs/>
          <w:color w:val="000000"/>
          <w:sz w:val="36"/>
        </w:rPr>
        <w:t>二</w:t>
      </w:r>
      <w:r w:rsidRPr="006D4ACB">
        <w:rPr>
          <w:rFonts w:ascii="宋体" w:hAnsi="宋体"/>
          <w:b/>
          <w:bCs/>
          <w:color w:val="000000"/>
          <w:sz w:val="36"/>
        </w:rPr>
        <w:t xml:space="preserve"> </w:t>
      </w:r>
      <w:r>
        <w:rPr>
          <w:rFonts w:ascii="宋体" w:hAnsi="宋体" w:hint="eastAsia"/>
          <w:b/>
          <w:bCs/>
          <w:color w:val="000000"/>
          <w:sz w:val="36"/>
        </w:rPr>
        <w:t>○</w:t>
      </w:r>
      <w:r>
        <w:rPr>
          <w:rFonts w:ascii="宋体" w:hAnsi="宋体"/>
          <w:b/>
          <w:bCs/>
          <w:color w:val="000000"/>
          <w:sz w:val="36"/>
        </w:rPr>
        <w:t xml:space="preserve"> </w:t>
      </w:r>
      <w:r w:rsidR="00CD37B0">
        <w:rPr>
          <w:rFonts w:ascii="宋体" w:hAnsi="宋体" w:hint="eastAsia"/>
          <w:b/>
          <w:bCs/>
          <w:color w:val="000000"/>
          <w:sz w:val="36"/>
        </w:rPr>
        <w:t xml:space="preserve">   </w:t>
      </w:r>
      <w:r w:rsidRPr="006D4ACB">
        <w:rPr>
          <w:rFonts w:ascii="宋体" w:hAnsi="宋体" w:hint="eastAsia"/>
          <w:b/>
          <w:bCs/>
          <w:color w:val="000000"/>
          <w:sz w:val="36"/>
        </w:rPr>
        <w:t>年</w:t>
      </w:r>
      <w:r w:rsidRPr="006D4ACB">
        <w:rPr>
          <w:rFonts w:ascii="宋体" w:hAnsi="宋体"/>
          <w:b/>
          <w:bCs/>
          <w:color w:val="000000"/>
          <w:sz w:val="36"/>
        </w:rPr>
        <w:t xml:space="preserve"> </w:t>
      </w:r>
      <w:r w:rsidR="002F1049">
        <w:rPr>
          <w:rFonts w:ascii="宋体" w:hAnsi="宋体" w:hint="eastAsia"/>
          <w:b/>
          <w:bCs/>
          <w:color w:val="000000"/>
          <w:sz w:val="36"/>
        </w:rPr>
        <w:t xml:space="preserve">  </w:t>
      </w:r>
      <w:r w:rsidRPr="006D4ACB">
        <w:rPr>
          <w:rFonts w:ascii="宋体" w:hAnsi="宋体"/>
          <w:b/>
          <w:bCs/>
          <w:color w:val="000000"/>
          <w:sz w:val="36"/>
        </w:rPr>
        <w:t xml:space="preserve"> </w:t>
      </w:r>
      <w:r w:rsidRPr="006D4ACB">
        <w:rPr>
          <w:rFonts w:ascii="宋体" w:hAnsi="宋体" w:hint="eastAsia"/>
          <w:b/>
          <w:bCs/>
          <w:color w:val="000000"/>
          <w:sz w:val="36"/>
        </w:rPr>
        <w:t>月</w:t>
      </w:r>
    </w:p>
    <w:p w14:paraId="526934D0" w14:textId="77777777" w:rsidR="00CD37B0" w:rsidRPr="006D4ACB" w:rsidRDefault="00CD37B0" w:rsidP="005E721B">
      <w:pPr>
        <w:jc w:val="center"/>
        <w:rPr>
          <w:rFonts w:ascii="宋体"/>
          <w:b/>
          <w:bCs/>
          <w:color w:val="000000"/>
          <w:sz w:val="30"/>
          <w:u w:val="single"/>
        </w:rPr>
      </w:pPr>
    </w:p>
    <w:p w14:paraId="291BF8B0" w14:textId="6B37AD0A" w:rsidR="00DB6AFA" w:rsidRDefault="00DB6AFA" w:rsidP="00AB4C28">
      <w:pPr>
        <w:spacing w:line="440" w:lineRule="atLeast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目录</w:t>
      </w:r>
    </w:p>
    <w:p w14:paraId="51F658AF" w14:textId="72B51BBF" w:rsidR="005E608A" w:rsidRDefault="005E608A" w:rsidP="00AB4C28">
      <w:pPr>
        <w:spacing w:line="440" w:lineRule="atLeast"/>
        <w:jc w:val="center"/>
        <w:rPr>
          <w:b/>
          <w:sz w:val="30"/>
          <w:szCs w:val="30"/>
        </w:rPr>
      </w:pPr>
    </w:p>
    <w:p w14:paraId="28F656FD" w14:textId="54F1ACAD" w:rsidR="005E608A" w:rsidRDefault="005E608A" w:rsidP="00AB4C28">
      <w:pPr>
        <w:spacing w:line="440" w:lineRule="atLeast"/>
        <w:jc w:val="center"/>
        <w:rPr>
          <w:b/>
          <w:sz w:val="30"/>
          <w:szCs w:val="30"/>
        </w:rPr>
      </w:pPr>
    </w:p>
    <w:p w14:paraId="567A57BE" w14:textId="77777777" w:rsidR="005E608A" w:rsidRDefault="005E608A" w:rsidP="00AB4C28">
      <w:pPr>
        <w:spacing w:line="440" w:lineRule="atLeast"/>
        <w:jc w:val="center"/>
        <w:rPr>
          <w:b/>
          <w:sz w:val="30"/>
          <w:szCs w:val="30"/>
        </w:rPr>
      </w:pPr>
    </w:p>
    <w:p w14:paraId="3E289675" w14:textId="77777777" w:rsidR="00C844FC" w:rsidRDefault="00C844FC" w:rsidP="00C844FC">
      <w:pPr>
        <w:pStyle w:val="TOC2"/>
        <w:numPr>
          <w:ilvl w:val="0"/>
          <w:numId w:val="24"/>
        </w:numPr>
        <w:tabs>
          <w:tab w:val="clear" w:pos="8778"/>
        </w:tabs>
      </w:pPr>
      <w:bookmarkStart w:id="2" w:name="_Hlk130142829"/>
      <w:r>
        <w:rPr>
          <w:rFonts w:hint="eastAsia"/>
        </w:rPr>
        <w:t>···················································设计目的</w:t>
      </w:r>
    </w:p>
    <w:p w14:paraId="3620CE70" w14:textId="77777777" w:rsidR="00C844FC" w:rsidRDefault="00C844FC" w:rsidP="00C844FC">
      <w:pPr>
        <w:pStyle w:val="TOC2"/>
        <w:numPr>
          <w:ilvl w:val="0"/>
          <w:numId w:val="24"/>
        </w:numPr>
        <w:tabs>
          <w:tab w:val="clear" w:pos="8778"/>
        </w:tabs>
      </w:pPr>
      <w:r>
        <w:rPr>
          <w:rFonts w:hint="eastAsia"/>
        </w:rPr>
        <w:t>·············································设计思路与分析</w:t>
      </w:r>
    </w:p>
    <w:p w14:paraId="239C608D" w14:textId="18B9BAC8" w:rsidR="00C844FC" w:rsidRDefault="00C844FC" w:rsidP="00C844FC">
      <w:pPr>
        <w:pStyle w:val="TOC2"/>
        <w:numPr>
          <w:ilvl w:val="0"/>
          <w:numId w:val="0"/>
        </w:numPr>
        <w:ind w:left="144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·················································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时序图</w:t>
      </w:r>
    </w:p>
    <w:p w14:paraId="4130CE19" w14:textId="53C2E937" w:rsidR="00C844FC" w:rsidRDefault="00C844FC" w:rsidP="00C844FC">
      <w:pPr>
        <w:pStyle w:val="TOC2"/>
        <w:numPr>
          <w:ilvl w:val="0"/>
          <w:numId w:val="0"/>
        </w:numPr>
        <w:ind w:left="1444"/>
      </w:pPr>
      <w:r>
        <w:t xml:space="preserve">  </w:t>
      </w:r>
      <w:r>
        <w:rPr>
          <w:rFonts w:hint="eastAsia"/>
        </w:rPr>
        <w:t>·················································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类图</w:t>
      </w:r>
    </w:p>
    <w:p w14:paraId="085F7CDD" w14:textId="77777777" w:rsidR="00C844FC" w:rsidRDefault="00C844FC" w:rsidP="00C844FC">
      <w:pPr>
        <w:pStyle w:val="TOC2"/>
        <w:numPr>
          <w:ilvl w:val="0"/>
          <w:numId w:val="24"/>
        </w:numPr>
        <w:tabs>
          <w:tab w:val="clear" w:pos="8778"/>
        </w:tabs>
      </w:pPr>
      <w:r>
        <w:rPr>
          <w:rFonts w:hint="eastAsia"/>
        </w:rPr>
        <w:t>···················································具体代码</w:t>
      </w:r>
    </w:p>
    <w:p w14:paraId="5245CD5A" w14:textId="77777777" w:rsidR="00C844FC" w:rsidRPr="00522D66" w:rsidRDefault="00C844FC" w:rsidP="00C844FC">
      <w:pPr>
        <w:pStyle w:val="TOC2"/>
        <w:numPr>
          <w:ilvl w:val="0"/>
          <w:numId w:val="24"/>
        </w:numPr>
        <w:tabs>
          <w:tab w:val="clear" w:pos="8778"/>
        </w:tabs>
      </w:pPr>
      <w:r>
        <w:rPr>
          <w:rFonts w:hint="eastAsia"/>
        </w:rPr>
        <w:t>·····················································评分表</w:t>
      </w:r>
      <w:r>
        <w:fldChar w:fldCharType="begin"/>
      </w:r>
      <w:r w:rsidRPr="00522D66">
        <w:instrText xml:space="preserve"> TOC \o "1-3" \h \z \u </w:instrText>
      </w:r>
      <w:r>
        <w:fldChar w:fldCharType="separate"/>
      </w:r>
    </w:p>
    <w:p w14:paraId="31204BB5" w14:textId="5AE3CFD5" w:rsidR="00DB6AFA" w:rsidRDefault="00C844FC" w:rsidP="00C844FC">
      <w:pPr>
        <w:spacing w:line="440" w:lineRule="atLeast"/>
        <w:jc w:val="center"/>
        <w:rPr>
          <w:b/>
          <w:sz w:val="30"/>
          <w:szCs w:val="30"/>
        </w:rPr>
      </w:pPr>
      <w:r>
        <w:rPr>
          <w:sz w:val="30"/>
          <w:szCs w:val="30"/>
        </w:rPr>
        <w:fldChar w:fldCharType="end"/>
      </w:r>
      <w:bookmarkEnd w:id="2"/>
    </w:p>
    <w:p w14:paraId="46C62BFA" w14:textId="0143AC0B" w:rsidR="00DB6AFA" w:rsidRPr="00C844FC" w:rsidRDefault="00DB6AFA" w:rsidP="00C844FC">
      <w:pPr>
        <w:pStyle w:val="TOC2"/>
        <w:sectPr w:rsidR="00DB6AFA" w:rsidRPr="00C844FC" w:rsidSect="002D1DD3">
          <w:footerReference w:type="even" r:id="rId7"/>
          <w:pgSz w:w="11907" w:h="16840" w:code="9"/>
          <w:pgMar w:top="1985" w:right="1418" w:bottom="1418" w:left="1701" w:header="1418" w:footer="1021" w:gutter="0"/>
          <w:pgNumType w:fmt="upperRoman" w:start="1"/>
          <w:cols w:space="425"/>
          <w:docGrid w:type="linesAndChars" w:linePitch="419" w:charSpace="410"/>
        </w:sectPr>
      </w:pPr>
    </w:p>
    <w:p w14:paraId="6819FE46" w14:textId="5719D532" w:rsidR="007C1D0E" w:rsidRDefault="00DB6AFA" w:rsidP="007C1D0E">
      <w:pPr>
        <w:pStyle w:val="2"/>
        <w:numPr>
          <w:ilvl w:val="0"/>
          <w:numId w:val="18"/>
        </w:numPr>
        <w:rPr>
          <w:b w:val="0"/>
        </w:rPr>
      </w:pPr>
      <w:bookmarkStart w:id="3" w:name="_Toc323933086"/>
      <w:bookmarkStart w:id="4" w:name="_Toc323933311"/>
      <w:bookmarkStart w:id="5" w:name="_Toc323933401"/>
      <w:bookmarkEnd w:id="0"/>
      <w:bookmarkEnd w:id="1"/>
      <w:r w:rsidRPr="00AF5117">
        <w:rPr>
          <w:rFonts w:hint="eastAsia"/>
          <w:b w:val="0"/>
        </w:rPr>
        <w:lastRenderedPageBreak/>
        <w:t>设计目的</w:t>
      </w:r>
      <w:bookmarkEnd w:id="3"/>
      <w:bookmarkEnd w:id="4"/>
      <w:bookmarkEnd w:id="5"/>
    </w:p>
    <w:p w14:paraId="1514CF42" w14:textId="00C1FB01" w:rsidR="00835E9B" w:rsidRPr="00835E9B" w:rsidRDefault="00835E9B" w:rsidP="00835E9B">
      <w:r>
        <w:rPr>
          <w:rFonts w:hint="eastAsia"/>
        </w:rPr>
        <w:t>设计一个，简单好玩的推箱子游戏。</w:t>
      </w:r>
    </w:p>
    <w:p w14:paraId="483CA2D0" w14:textId="77777777" w:rsidR="007C1D0E" w:rsidRPr="007C1D0E" w:rsidRDefault="007C1D0E" w:rsidP="007C1D0E"/>
    <w:p w14:paraId="593EE82B" w14:textId="77777777" w:rsidR="00DB6AFA" w:rsidRDefault="005E5A0C" w:rsidP="00C20E5D">
      <w:pPr>
        <w:pStyle w:val="2"/>
        <w:rPr>
          <w:b w:val="0"/>
        </w:rPr>
      </w:pPr>
      <w:bookmarkStart w:id="6" w:name="_Toc323933087"/>
      <w:bookmarkStart w:id="7" w:name="_Toc323933312"/>
      <w:bookmarkStart w:id="8" w:name="_Toc323933402"/>
      <w:r>
        <w:rPr>
          <w:rFonts w:hint="eastAsia"/>
          <w:b w:val="0"/>
        </w:rPr>
        <w:t>二、设计思路与</w:t>
      </w:r>
      <w:r w:rsidR="00DB6AFA" w:rsidRPr="00AF5117">
        <w:rPr>
          <w:rFonts w:hint="eastAsia"/>
          <w:b w:val="0"/>
        </w:rPr>
        <w:t>分析</w:t>
      </w:r>
      <w:bookmarkEnd w:id="6"/>
      <w:bookmarkEnd w:id="7"/>
      <w:bookmarkEnd w:id="8"/>
    </w:p>
    <w:p w14:paraId="5D5D94F5" w14:textId="0E30D1DD" w:rsidR="00CD37B0" w:rsidRDefault="00835E9B" w:rsidP="00835E9B">
      <w:pPr>
        <w:numPr>
          <w:ilvl w:val="0"/>
          <w:numId w:val="20"/>
        </w:numPr>
      </w:pPr>
      <w:r>
        <w:rPr>
          <w:rFonts w:hint="eastAsia"/>
        </w:rPr>
        <w:t>查找网上旧版推箱子的关卡设计资料，了解设计模型</w:t>
      </w:r>
    </w:p>
    <w:p w14:paraId="7FAD5AD5" w14:textId="556D5A57" w:rsidR="00835E9B" w:rsidRDefault="00835E9B" w:rsidP="00835E9B">
      <w:pPr>
        <w:numPr>
          <w:ilvl w:val="0"/>
          <w:numId w:val="20"/>
        </w:numPr>
      </w:pPr>
      <w:r>
        <w:rPr>
          <w:rFonts w:hint="eastAsia"/>
        </w:rPr>
        <w:t>编写代码，运用了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GUI</w:t>
      </w:r>
    </w:p>
    <w:p w14:paraId="5F2F948B" w14:textId="4A9FCA87" w:rsidR="00835E9B" w:rsidRDefault="00835E9B" w:rsidP="00835E9B">
      <w:pPr>
        <w:numPr>
          <w:ilvl w:val="0"/>
          <w:numId w:val="20"/>
        </w:numPr>
      </w:pPr>
      <w:r>
        <w:rPr>
          <w:rFonts w:hint="eastAsia"/>
        </w:rPr>
        <w:t>查找图片和一些音乐，让程序更加美观</w:t>
      </w:r>
    </w:p>
    <w:p w14:paraId="758F45EE" w14:textId="2D92608D" w:rsidR="00835E9B" w:rsidRPr="00CD37B0" w:rsidRDefault="00835E9B" w:rsidP="00CD37B0"/>
    <w:p w14:paraId="6A2864F3" w14:textId="164931A5" w:rsidR="00F1021A" w:rsidRPr="006268EB" w:rsidRDefault="005B2091" w:rsidP="00F1021A">
      <w:pPr>
        <w:pStyle w:val="2"/>
        <w:rPr>
          <w:sz w:val="28"/>
          <w:szCs w:val="28"/>
        </w:rPr>
      </w:pPr>
      <w:bookmarkStart w:id="9" w:name="_Toc323933088"/>
      <w:bookmarkStart w:id="10" w:name="_Toc323933313"/>
      <w:bookmarkStart w:id="11" w:name="_Toc323933403"/>
      <w:r>
        <w:rPr>
          <w:sz w:val="28"/>
          <w:szCs w:val="28"/>
        </w:rPr>
        <w:t>2</w:t>
      </w:r>
      <w:r w:rsidR="00F1021A" w:rsidRPr="006268EB">
        <w:rPr>
          <w:sz w:val="28"/>
          <w:szCs w:val="28"/>
        </w:rPr>
        <w:t>.1</w:t>
      </w:r>
      <w:r w:rsidR="00F1021A">
        <w:rPr>
          <w:rFonts w:hint="eastAsia"/>
          <w:sz w:val="28"/>
          <w:szCs w:val="28"/>
        </w:rPr>
        <w:t>时序图</w:t>
      </w:r>
    </w:p>
    <w:p w14:paraId="186D90F7" w14:textId="0AC32ADA" w:rsidR="00F1021A" w:rsidRPr="002D1DD3" w:rsidRDefault="0074302C" w:rsidP="00F1021A">
      <w:pPr>
        <w:jc w:val="center"/>
        <w:rPr>
          <w:color w:val="000000"/>
          <w:sz w:val="24"/>
        </w:rPr>
      </w:pPr>
      <w:r>
        <w:rPr>
          <w:noProof/>
        </w:rPr>
        <w:pict w14:anchorId="28ADA3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147pt;visibility:visible;mso-wrap-style:square">
            <v:imagedata r:id="rId8" o:title=""/>
          </v:shape>
        </w:pict>
      </w:r>
    </w:p>
    <w:p w14:paraId="3E5EFF6A" w14:textId="77777777" w:rsidR="00F1021A" w:rsidRDefault="00F1021A" w:rsidP="00F1021A">
      <w:pPr>
        <w:pStyle w:val="2"/>
        <w:rPr>
          <w:sz w:val="28"/>
          <w:szCs w:val="28"/>
        </w:rPr>
      </w:pPr>
      <w:bookmarkStart w:id="12" w:name="_Toc323933089"/>
      <w:bookmarkStart w:id="13" w:name="_Toc323933314"/>
      <w:bookmarkStart w:id="14" w:name="_Toc323933404"/>
      <w:r w:rsidRPr="006268EB">
        <w:rPr>
          <w:sz w:val="28"/>
          <w:szCs w:val="28"/>
        </w:rPr>
        <w:lastRenderedPageBreak/>
        <w:t xml:space="preserve">2.2 </w:t>
      </w:r>
      <w:bookmarkEnd w:id="12"/>
      <w:bookmarkEnd w:id="13"/>
      <w:bookmarkEnd w:id="14"/>
      <w:r>
        <w:rPr>
          <w:rFonts w:hint="eastAsia"/>
          <w:sz w:val="28"/>
          <w:szCs w:val="28"/>
        </w:rPr>
        <w:t>类图</w:t>
      </w:r>
    </w:p>
    <w:p w14:paraId="5D795B60" w14:textId="3CEF2EFD" w:rsidR="00F1021A" w:rsidRDefault="0074302C" w:rsidP="00F1021A">
      <w:r>
        <w:pict w14:anchorId="6E8E32D2">
          <v:shape id="_x0000_i1026" type="#_x0000_t75" style="width:488.4pt;height:232.2pt">
            <v:imagedata r:id="rId9" o:title="B6A8ECA"/>
          </v:shape>
        </w:pict>
      </w:r>
    </w:p>
    <w:p w14:paraId="631065EF" w14:textId="7C4F90B5" w:rsidR="00DB6AFA" w:rsidRDefault="00AA4313" w:rsidP="00B15564">
      <w:pPr>
        <w:pStyle w:val="2"/>
      </w:pPr>
      <w:bookmarkStart w:id="15" w:name="_Toc323933101"/>
      <w:bookmarkStart w:id="16" w:name="_Toc323933326"/>
      <w:bookmarkStart w:id="17" w:name="_Toc323933416"/>
      <w:bookmarkEnd w:id="9"/>
      <w:bookmarkEnd w:id="10"/>
      <w:bookmarkEnd w:id="11"/>
      <w:r>
        <w:br w:type="column"/>
      </w:r>
      <w:r w:rsidR="00DB6AFA" w:rsidRPr="00AF5117">
        <w:rPr>
          <w:rFonts w:hint="eastAsia"/>
        </w:rPr>
        <w:lastRenderedPageBreak/>
        <w:t>三、系统设计与实现</w:t>
      </w:r>
      <w:bookmarkStart w:id="18" w:name="_Toc181266913"/>
      <w:bookmarkStart w:id="19" w:name="_Toc183581620"/>
      <w:bookmarkStart w:id="20" w:name="_Toc273356040"/>
      <w:bookmarkStart w:id="21" w:name="_Toc317103654"/>
      <w:bookmarkStart w:id="22" w:name="_Toc7193"/>
      <w:bookmarkStart w:id="23" w:name="_Toc8666"/>
      <w:bookmarkStart w:id="24" w:name="_Toc30182"/>
      <w:bookmarkStart w:id="25" w:name="_Toc906"/>
      <w:bookmarkStart w:id="26" w:name="_Toc322692210"/>
      <w:bookmarkStart w:id="27" w:name="_Toc323933103"/>
      <w:bookmarkStart w:id="28" w:name="_Toc323933328"/>
      <w:bookmarkStart w:id="29" w:name="_Toc323933418"/>
      <w:bookmarkEnd w:id="15"/>
      <w:bookmarkEnd w:id="16"/>
      <w:bookmarkEnd w:id="17"/>
    </w:p>
    <w:p w14:paraId="07237405" w14:textId="77777777" w:rsidR="00DB6AFA" w:rsidRDefault="00DB6AFA" w:rsidP="00B15564">
      <w:pPr>
        <w:pStyle w:val="2"/>
        <w:spacing w:before="120" w:after="120" w:line="240" w:lineRule="auto"/>
        <w:rPr>
          <w:rFonts w:ascii="Times New Roman" w:eastAsia="宋体" w:hAnsi="Times New Roman"/>
          <w:bCs w:val="0"/>
          <w:color w:val="000000"/>
          <w:sz w:val="28"/>
          <w:szCs w:val="28"/>
        </w:rPr>
      </w:pPr>
      <w:r w:rsidRPr="00B15564">
        <w:rPr>
          <w:rFonts w:ascii="Times New Roman" w:eastAsia="宋体" w:hAnsi="Times New Roman"/>
          <w:bCs w:val="0"/>
          <w:color w:val="000000"/>
          <w:sz w:val="28"/>
          <w:szCs w:val="28"/>
        </w:rPr>
        <w:t>3.1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5E5A0C">
        <w:rPr>
          <w:rFonts w:ascii="Times New Roman" w:eastAsia="宋体" w:hAnsi="Times New Roman" w:hint="eastAsia"/>
          <w:bCs w:val="0"/>
          <w:color w:val="000000"/>
          <w:sz w:val="28"/>
          <w:szCs w:val="28"/>
        </w:rPr>
        <w:t>部分功能截图</w:t>
      </w:r>
    </w:p>
    <w:p w14:paraId="76269BDC" w14:textId="571C1C23" w:rsidR="007C1D0E" w:rsidRDefault="00AC5123" w:rsidP="00253F15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、设置右侧按钮</w:t>
      </w:r>
      <w:r w:rsidR="0074302C">
        <w:rPr>
          <w:noProof/>
        </w:rPr>
        <w:pict w14:anchorId="3696ED58">
          <v:shape id="图片 1" o:spid="_x0000_i1027" type="#_x0000_t75" style="width:413.4pt;height:356.4pt;visibility:visible;mso-wrap-style:square">
            <v:imagedata r:id="rId10" o:title=""/>
          </v:shape>
        </w:pict>
      </w:r>
    </w:p>
    <w:p w14:paraId="42364207" w14:textId="1E5F62A1" w:rsidR="007C1D0E" w:rsidRDefault="00AC5123" w:rsidP="00AC5123">
      <w:pPr>
        <w:jc w:val="left"/>
        <w:rPr>
          <w:noProof/>
        </w:rPr>
      </w:pPr>
      <w:r>
        <w:rPr>
          <w:rFonts w:hint="eastAsia"/>
        </w:rPr>
        <w:t>2</w:t>
      </w:r>
      <w:r>
        <w:rPr>
          <w:rFonts w:hint="eastAsia"/>
        </w:rPr>
        <w:t>、读取音乐序列</w:t>
      </w:r>
      <w:r w:rsidR="0074302C">
        <w:rPr>
          <w:noProof/>
        </w:rPr>
        <w:lastRenderedPageBreak/>
        <w:pict w14:anchorId="430E792E">
          <v:shape id="_x0000_i1028" type="#_x0000_t75" style="width:413.4pt;height:265.2pt;visibility:visible;mso-wrap-style:square">
            <v:imagedata r:id="rId11" o:title=""/>
          </v:shape>
        </w:pict>
      </w:r>
    </w:p>
    <w:p w14:paraId="4C576D5D" w14:textId="0F4C7760" w:rsidR="00AC5123" w:rsidRDefault="00AC5123" w:rsidP="00AC5123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、读取背景图</w:t>
      </w:r>
      <w:r w:rsidR="0074302C">
        <w:rPr>
          <w:noProof/>
        </w:rPr>
        <w:pict w14:anchorId="6029610D">
          <v:shape id="_x0000_i1029" type="#_x0000_t75" style="width:413.4pt;height:185.4pt;visibility:visible;mso-wrap-style:square">
            <v:imagedata r:id="rId12" o:title=""/>
          </v:shape>
        </w:pict>
      </w:r>
    </w:p>
    <w:p w14:paraId="038C6835" w14:textId="61FCE1CA" w:rsidR="00AC5123" w:rsidRPr="007C1D0E" w:rsidRDefault="00AC5123" w:rsidP="00AC5123">
      <w:pPr>
        <w:jc w:val="left"/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、读取地图</w:t>
      </w:r>
      <w:r w:rsidR="0074302C">
        <w:rPr>
          <w:noProof/>
        </w:rPr>
        <w:lastRenderedPageBreak/>
        <w:pict w14:anchorId="25EF2220">
          <v:shape id="_x0000_i1030" type="#_x0000_t75" style="width:413.4pt;height:264pt;visibility:visible;mso-wrap-style:square">
            <v:imagedata r:id="rId13" o:title=""/>
          </v:shape>
        </w:pict>
      </w:r>
    </w:p>
    <w:p w14:paraId="368FF12B" w14:textId="72D7298C" w:rsidR="006E01D8" w:rsidRPr="006E01D8" w:rsidRDefault="00FD1128" w:rsidP="0074302C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、运行结果截图</w:t>
      </w:r>
      <w:r w:rsidR="0074302C">
        <w:rPr>
          <w:noProof/>
        </w:rPr>
        <w:lastRenderedPageBreak/>
        <w:pict w14:anchorId="4A672A86">
          <v:shape id="_x0000_i1031" type="#_x0000_t75" style="width:413.4pt;height:417.6pt;visibility:visible;mso-wrap-style:square">
            <v:imagedata r:id="rId14" o:title=""/>
          </v:shape>
        </w:pict>
      </w:r>
    </w:p>
    <w:p w14:paraId="4B23C44E" w14:textId="614D2347" w:rsidR="00DB6AFA" w:rsidRDefault="00DB6AFA" w:rsidP="00AB4C28">
      <w:pPr>
        <w:pStyle w:val="2"/>
        <w:spacing w:before="120" w:after="120" w:line="240" w:lineRule="auto"/>
        <w:rPr>
          <w:rFonts w:ascii="Times New Roman" w:eastAsia="宋体" w:hAnsi="Times New Roman"/>
          <w:bCs w:val="0"/>
          <w:color w:val="000000"/>
          <w:sz w:val="28"/>
          <w:szCs w:val="28"/>
        </w:rPr>
      </w:pPr>
      <w:bookmarkStart w:id="30" w:name="_Toc317103646"/>
      <w:bookmarkStart w:id="31" w:name="_Toc14049"/>
      <w:bookmarkStart w:id="32" w:name="_Toc26905"/>
      <w:bookmarkStart w:id="33" w:name="_Toc9766"/>
      <w:bookmarkStart w:id="34" w:name="_Toc11648"/>
      <w:bookmarkStart w:id="35" w:name="_Toc322692203"/>
      <w:bookmarkStart w:id="36" w:name="_Toc323933109"/>
      <w:bookmarkStart w:id="37" w:name="_Toc323933334"/>
      <w:bookmarkStart w:id="38" w:name="_Toc323933424"/>
      <w:r>
        <w:rPr>
          <w:rFonts w:ascii="Times New Roman" w:eastAsia="宋体" w:hAnsi="Times New Roman"/>
          <w:bCs w:val="0"/>
          <w:color w:val="000000"/>
          <w:sz w:val="28"/>
          <w:szCs w:val="28"/>
        </w:rPr>
        <w:t>3.2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5E5A0C">
        <w:rPr>
          <w:rFonts w:ascii="Times New Roman" w:eastAsia="宋体" w:hAnsi="Times New Roman" w:hint="eastAsia"/>
          <w:bCs w:val="0"/>
          <w:color w:val="000000"/>
          <w:sz w:val="28"/>
          <w:szCs w:val="28"/>
        </w:rPr>
        <w:t>核心代码</w:t>
      </w:r>
    </w:p>
    <w:p w14:paraId="674F55AC" w14:textId="35E8E110" w:rsidR="0014778C" w:rsidRPr="0014778C" w:rsidRDefault="0014778C" w:rsidP="0014778C">
      <w:r w:rsidRPr="0014778C">
        <w:rPr>
          <w:highlight w:val="yellow"/>
        </w:rPr>
        <w:t>MainFrame</w:t>
      </w:r>
      <w:r w:rsidRPr="0014778C">
        <w:rPr>
          <w:rFonts w:hint="eastAsia"/>
          <w:highlight w:val="yellow"/>
        </w:rPr>
        <w:t>.</w:t>
      </w:r>
      <w:r w:rsidRPr="0014778C">
        <w:rPr>
          <w:highlight w:val="yellow"/>
        </w:rPr>
        <w:t>java</w:t>
      </w:r>
    </w:p>
    <w:p w14:paraId="6A5C9700" w14:textId="77777777" w:rsidR="0014778C" w:rsidRDefault="0014778C" w:rsidP="0014778C">
      <w:r>
        <w:t>package TuiXiangZi;</w:t>
      </w:r>
    </w:p>
    <w:p w14:paraId="7D19C2EC" w14:textId="77777777" w:rsidR="0014778C" w:rsidRDefault="0014778C" w:rsidP="0014778C"/>
    <w:p w14:paraId="6057D576" w14:textId="77777777" w:rsidR="0014778C" w:rsidRDefault="0014778C" w:rsidP="0014778C">
      <w:r>
        <w:t>import javax.swing.*;</w:t>
      </w:r>
    </w:p>
    <w:p w14:paraId="24A50847" w14:textId="77777777" w:rsidR="0014778C" w:rsidRDefault="0014778C" w:rsidP="0014778C">
      <w:r>
        <w:t>import java.awt.*;</w:t>
      </w:r>
    </w:p>
    <w:p w14:paraId="6A3B61A9" w14:textId="77777777" w:rsidR="0014778C" w:rsidRDefault="0014778C" w:rsidP="0014778C">
      <w:r>
        <w:t>import java.awt.event.ActionEvent;</w:t>
      </w:r>
    </w:p>
    <w:p w14:paraId="031E7062" w14:textId="77777777" w:rsidR="0014778C" w:rsidRDefault="0014778C" w:rsidP="0014778C">
      <w:r>
        <w:t>import java.awt.event.ActionListener;</w:t>
      </w:r>
    </w:p>
    <w:p w14:paraId="41CA06DD" w14:textId="77777777" w:rsidR="0014778C" w:rsidRDefault="0014778C" w:rsidP="0014778C">
      <w:r>
        <w:t>import java.awt.event.ItemEvent;</w:t>
      </w:r>
    </w:p>
    <w:p w14:paraId="7E762D04" w14:textId="77777777" w:rsidR="0014778C" w:rsidRDefault="0014778C" w:rsidP="0014778C">
      <w:r>
        <w:t>import java.awt.event.ItemListener;</w:t>
      </w:r>
    </w:p>
    <w:p w14:paraId="16A9F668" w14:textId="77777777" w:rsidR="0014778C" w:rsidRDefault="0014778C" w:rsidP="0014778C"/>
    <w:p w14:paraId="115EA251" w14:textId="77777777" w:rsidR="0014778C" w:rsidRDefault="0014778C" w:rsidP="0014778C"/>
    <w:p w14:paraId="7685A92E" w14:textId="77777777" w:rsidR="0014778C" w:rsidRDefault="0014778C" w:rsidP="0014778C">
      <w:r>
        <w:t>public class MainFrame extends JFrame implements ActionListener, ItemListener {</w:t>
      </w:r>
    </w:p>
    <w:p w14:paraId="00B84CEA" w14:textId="77777777" w:rsidR="0014778C" w:rsidRDefault="0014778C" w:rsidP="0014778C">
      <w:r>
        <w:t xml:space="preserve">    JLabel lb;</w:t>
      </w:r>
    </w:p>
    <w:p w14:paraId="396B6295" w14:textId="77777777" w:rsidR="0014778C" w:rsidRDefault="0014778C" w:rsidP="0014778C">
      <w:r>
        <w:t xml:space="preserve">    JLabel lb2;</w:t>
      </w:r>
    </w:p>
    <w:p w14:paraId="67B1C319" w14:textId="77777777" w:rsidR="0014778C" w:rsidRDefault="0014778C" w:rsidP="0014778C">
      <w:r>
        <w:t xml:space="preserve">    JButton btnrenew,btnlast,btnnext,btnchoose,btnfirst,btnover,btnmuc,btnback;</w:t>
      </w:r>
    </w:p>
    <w:p w14:paraId="29967AA3" w14:textId="77777777" w:rsidR="0014778C" w:rsidRDefault="0014778C" w:rsidP="0014778C">
      <w:r>
        <w:lastRenderedPageBreak/>
        <w:t xml:space="preserve">    MainPanel panel;</w:t>
      </w:r>
    </w:p>
    <w:p w14:paraId="0CEB8FEB" w14:textId="77777777" w:rsidR="0014778C" w:rsidRDefault="0014778C" w:rsidP="0014778C">
      <w:r>
        <w:t xml:space="preserve">    Sound sound;</w:t>
      </w:r>
    </w:p>
    <w:p w14:paraId="43FCCF89" w14:textId="77777777" w:rsidR="0014778C" w:rsidRDefault="0014778C" w:rsidP="0014778C">
      <w:r>
        <w:rPr>
          <w:rFonts w:hint="eastAsia"/>
        </w:rPr>
        <w:t xml:space="preserve">    JComboBox&lt;String&gt; jc=new JComboBox&lt;&gt;(); // </w:t>
      </w:r>
      <w:r>
        <w:rPr>
          <w:rFonts w:hint="eastAsia"/>
        </w:rPr>
        <w:t>创建下拉列表框对象</w:t>
      </w:r>
    </w:p>
    <w:p w14:paraId="54B29834" w14:textId="77777777" w:rsidR="0014778C" w:rsidRDefault="0014778C" w:rsidP="0014778C">
      <w:r>
        <w:rPr>
          <w:rFonts w:hint="eastAsia"/>
        </w:rPr>
        <w:t xml:space="preserve">    MenuItem renew=new MenuItem("    </w:t>
      </w:r>
      <w:r>
        <w:rPr>
          <w:rFonts w:hint="eastAsia"/>
        </w:rPr>
        <w:t>重新开始</w:t>
      </w:r>
      <w:r>
        <w:rPr>
          <w:rFonts w:hint="eastAsia"/>
        </w:rPr>
        <w:t>");</w:t>
      </w:r>
    </w:p>
    <w:p w14:paraId="6285F022" w14:textId="77777777" w:rsidR="0014778C" w:rsidRDefault="0014778C" w:rsidP="0014778C">
      <w:r>
        <w:rPr>
          <w:rFonts w:hint="eastAsia"/>
        </w:rPr>
        <w:t xml:space="preserve">    MenuItem back=new MenuItem("    </w:t>
      </w:r>
      <w:r>
        <w:rPr>
          <w:rFonts w:hint="eastAsia"/>
        </w:rPr>
        <w:t>悔一步</w:t>
      </w:r>
      <w:r>
        <w:rPr>
          <w:rFonts w:hint="eastAsia"/>
        </w:rPr>
        <w:t>");</w:t>
      </w:r>
    </w:p>
    <w:p w14:paraId="475A421C" w14:textId="77777777" w:rsidR="0014778C" w:rsidRDefault="0014778C" w:rsidP="0014778C">
      <w:r>
        <w:rPr>
          <w:rFonts w:hint="eastAsia"/>
        </w:rPr>
        <w:t xml:space="preserve">    MenuItem last=new MenuItem("    </w:t>
      </w:r>
      <w:r>
        <w:rPr>
          <w:rFonts w:hint="eastAsia"/>
        </w:rPr>
        <w:t>上一关</w:t>
      </w:r>
      <w:r>
        <w:rPr>
          <w:rFonts w:hint="eastAsia"/>
        </w:rPr>
        <w:t>");</w:t>
      </w:r>
    </w:p>
    <w:p w14:paraId="6CA70C61" w14:textId="77777777" w:rsidR="0014778C" w:rsidRDefault="0014778C" w:rsidP="0014778C">
      <w:r>
        <w:rPr>
          <w:rFonts w:hint="eastAsia"/>
        </w:rPr>
        <w:t xml:space="preserve">    MenuItem next=new MenuItem("    </w:t>
      </w:r>
      <w:r>
        <w:rPr>
          <w:rFonts w:hint="eastAsia"/>
        </w:rPr>
        <w:t>下一关</w:t>
      </w:r>
      <w:r>
        <w:rPr>
          <w:rFonts w:hint="eastAsia"/>
        </w:rPr>
        <w:t>");</w:t>
      </w:r>
    </w:p>
    <w:p w14:paraId="5F92C7C4" w14:textId="77777777" w:rsidR="0014778C" w:rsidRDefault="0014778C" w:rsidP="0014778C">
      <w:r>
        <w:rPr>
          <w:rFonts w:hint="eastAsia"/>
        </w:rPr>
        <w:t xml:space="preserve">    MenuItem choose=new MenuItem("    </w:t>
      </w:r>
      <w:r>
        <w:rPr>
          <w:rFonts w:hint="eastAsia"/>
        </w:rPr>
        <w:t>选关</w:t>
      </w:r>
      <w:r>
        <w:rPr>
          <w:rFonts w:hint="eastAsia"/>
        </w:rPr>
        <w:t>");</w:t>
      </w:r>
    </w:p>
    <w:p w14:paraId="1D06A503" w14:textId="77777777" w:rsidR="0014778C" w:rsidRDefault="0014778C" w:rsidP="0014778C">
      <w:r>
        <w:rPr>
          <w:rFonts w:hint="eastAsia"/>
        </w:rPr>
        <w:t xml:space="preserve">    MenuItem exit=new MenuItem("    </w:t>
      </w:r>
      <w:r>
        <w:rPr>
          <w:rFonts w:hint="eastAsia"/>
        </w:rPr>
        <w:t>退出</w:t>
      </w:r>
      <w:r>
        <w:rPr>
          <w:rFonts w:hint="eastAsia"/>
        </w:rPr>
        <w:t>");</w:t>
      </w:r>
    </w:p>
    <w:p w14:paraId="22F532C4" w14:textId="77777777" w:rsidR="0014778C" w:rsidRDefault="0014778C" w:rsidP="0014778C">
      <w:r>
        <w:rPr>
          <w:rFonts w:hint="eastAsia"/>
        </w:rPr>
        <w:t xml:space="preserve">    MenuItem qin=new MenuItem("    </w:t>
      </w:r>
      <w:r>
        <w:rPr>
          <w:rFonts w:hint="eastAsia"/>
        </w:rPr>
        <w:t>琴萧合奏</w:t>
      </w:r>
      <w:r>
        <w:rPr>
          <w:rFonts w:hint="eastAsia"/>
        </w:rPr>
        <w:t>");</w:t>
      </w:r>
    </w:p>
    <w:p w14:paraId="33A95867" w14:textId="77777777" w:rsidR="0014778C" w:rsidRDefault="0014778C" w:rsidP="0014778C">
      <w:r>
        <w:rPr>
          <w:rFonts w:hint="eastAsia"/>
        </w:rPr>
        <w:t xml:space="preserve">    MenuItem po=new MenuItem("    </w:t>
      </w:r>
      <w:r>
        <w:rPr>
          <w:rFonts w:hint="eastAsia"/>
        </w:rPr>
        <w:t>泡泡堂</w:t>
      </w:r>
      <w:r>
        <w:rPr>
          <w:rFonts w:hint="eastAsia"/>
        </w:rPr>
        <w:t>");</w:t>
      </w:r>
    </w:p>
    <w:p w14:paraId="02B14109" w14:textId="77777777" w:rsidR="0014778C" w:rsidRDefault="0014778C" w:rsidP="0014778C">
      <w:r>
        <w:rPr>
          <w:rFonts w:hint="eastAsia"/>
        </w:rPr>
        <w:t xml:space="preserve">    MenuItem guang=new MenuItem("    </w:t>
      </w:r>
      <w:r>
        <w:rPr>
          <w:rFonts w:hint="eastAsia"/>
        </w:rPr>
        <w:t>灌篮高手</w:t>
      </w:r>
      <w:r>
        <w:rPr>
          <w:rFonts w:hint="eastAsia"/>
        </w:rPr>
        <w:t>");</w:t>
      </w:r>
    </w:p>
    <w:p w14:paraId="6518B309" w14:textId="77777777" w:rsidR="0014778C" w:rsidRDefault="0014778C" w:rsidP="0014778C">
      <w:r>
        <w:rPr>
          <w:rFonts w:hint="eastAsia"/>
        </w:rPr>
        <w:t xml:space="preserve">    MenuItem nor=new MenuItem("    </w:t>
      </w:r>
      <w:r>
        <w:rPr>
          <w:rFonts w:hint="eastAsia"/>
        </w:rPr>
        <w:t>默认</w:t>
      </w:r>
      <w:r>
        <w:rPr>
          <w:rFonts w:hint="eastAsia"/>
        </w:rPr>
        <w:t>");</w:t>
      </w:r>
    </w:p>
    <w:p w14:paraId="7F994605" w14:textId="77777777" w:rsidR="0014778C" w:rsidRDefault="0014778C" w:rsidP="0014778C">
      <w:r>
        <w:t xml:space="preserve">    MenuItem eye=new MenuItem("    eyes on me");</w:t>
      </w:r>
    </w:p>
    <w:p w14:paraId="36203849" w14:textId="77777777" w:rsidR="0014778C" w:rsidRDefault="0014778C" w:rsidP="0014778C">
      <w:r>
        <w:rPr>
          <w:rFonts w:hint="eastAsia"/>
        </w:rPr>
        <w:t xml:space="preserve">    MenuItem about=new MenuItem("    </w:t>
      </w:r>
      <w:r>
        <w:rPr>
          <w:rFonts w:hint="eastAsia"/>
        </w:rPr>
        <w:t>关于推箱子</w:t>
      </w:r>
      <w:r>
        <w:rPr>
          <w:rFonts w:hint="eastAsia"/>
        </w:rPr>
        <w:t>...");</w:t>
      </w:r>
    </w:p>
    <w:p w14:paraId="0D1C15C6" w14:textId="77777777" w:rsidR="0014778C" w:rsidRDefault="0014778C" w:rsidP="0014778C">
      <w:r>
        <w:rPr>
          <w:rFonts w:hint="eastAsia"/>
        </w:rPr>
        <w:t xml:space="preserve">    MainFrame() // </w:t>
      </w:r>
      <w:r>
        <w:rPr>
          <w:rFonts w:hint="eastAsia"/>
        </w:rPr>
        <w:t>创建窗口</w:t>
      </w:r>
    </w:p>
    <w:p w14:paraId="097C0AD3" w14:textId="77777777" w:rsidR="0014778C" w:rsidRDefault="0014778C" w:rsidP="0014778C">
      <w:r>
        <w:t xml:space="preserve">    {</w:t>
      </w:r>
    </w:p>
    <w:p w14:paraId="76B7F579" w14:textId="77777777" w:rsidR="0014778C" w:rsidRDefault="0014778C" w:rsidP="0014778C">
      <w:r>
        <w:tab/>
      </w:r>
      <w:r>
        <w:tab/>
        <w:t>/*</w:t>
      </w:r>
    </w:p>
    <w:p w14:paraId="0A512556" w14:textId="77777777" w:rsidR="0014778C" w:rsidRDefault="0014778C" w:rsidP="001477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设置标题栏及按钮</w:t>
      </w:r>
    </w:p>
    <w:p w14:paraId="661209D0" w14:textId="77777777" w:rsidR="0014778C" w:rsidRDefault="0014778C" w:rsidP="0014778C">
      <w:r>
        <w:tab/>
      </w:r>
      <w:r>
        <w:tab/>
        <w:t xml:space="preserve"> */</w:t>
      </w:r>
    </w:p>
    <w:p w14:paraId="5D0F6BE5" w14:textId="77777777" w:rsidR="0014778C" w:rsidRDefault="0014778C" w:rsidP="0014778C">
      <w:r>
        <w:rPr>
          <w:rFonts w:hint="eastAsia"/>
        </w:rPr>
        <w:t xml:space="preserve">        super("</w:t>
      </w:r>
      <w:r>
        <w:rPr>
          <w:rFonts w:hint="eastAsia"/>
        </w:rPr>
        <w:t>推箱子</w:t>
      </w:r>
      <w:r>
        <w:rPr>
          <w:rFonts w:hint="eastAsia"/>
        </w:rPr>
        <w:t>v2.0");</w:t>
      </w:r>
    </w:p>
    <w:p w14:paraId="33AB0948" w14:textId="77777777" w:rsidR="0014778C" w:rsidRDefault="0014778C" w:rsidP="0014778C">
      <w:r>
        <w:t xml:space="preserve">        setSize(720,720);</w:t>
      </w:r>
    </w:p>
    <w:p w14:paraId="438FE7DF" w14:textId="77777777" w:rsidR="0014778C" w:rsidRDefault="0014778C" w:rsidP="0014778C">
      <w:r>
        <w:t xml:space="preserve">        setVisible(true);</w:t>
      </w:r>
    </w:p>
    <w:p w14:paraId="02BF3241" w14:textId="77777777" w:rsidR="0014778C" w:rsidRDefault="0014778C" w:rsidP="0014778C">
      <w:r>
        <w:t xml:space="preserve">        setResizable(false);</w:t>
      </w:r>
    </w:p>
    <w:p w14:paraId="7BF78BBA" w14:textId="77777777" w:rsidR="0014778C" w:rsidRDefault="0014778C" w:rsidP="0014778C">
      <w:r>
        <w:t xml:space="preserve">        setLocation(300,20);</w:t>
      </w:r>
    </w:p>
    <w:p w14:paraId="62B84D8A" w14:textId="77777777" w:rsidR="0014778C" w:rsidRDefault="0014778C" w:rsidP="0014778C">
      <w:r>
        <w:t xml:space="preserve">        setDefaultCloseOperation(JFrame.EXIT_ON_CLOSE);</w:t>
      </w:r>
    </w:p>
    <w:p w14:paraId="53839859" w14:textId="77777777" w:rsidR="0014778C" w:rsidRDefault="0014778C" w:rsidP="0014778C">
      <w:r>
        <w:t xml:space="preserve">        Container cont=getContentPane();</w:t>
      </w:r>
    </w:p>
    <w:p w14:paraId="7A7879C7" w14:textId="77777777" w:rsidR="0014778C" w:rsidRDefault="0014778C" w:rsidP="0014778C">
      <w:r>
        <w:t xml:space="preserve">        cont.setLayout(null);</w:t>
      </w:r>
    </w:p>
    <w:p w14:paraId="7AE4B343" w14:textId="77777777" w:rsidR="0014778C" w:rsidRDefault="0014778C" w:rsidP="0014778C">
      <w:r>
        <w:t xml:space="preserve">        cont.setBackground(Color.black);</w:t>
      </w:r>
    </w:p>
    <w:p w14:paraId="32BE07CD" w14:textId="77777777" w:rsidR="0014778C" w:rsidRDefault="0014778C" w:rsidP="0014778C">
      <w:r>
        <w:rPr>
          <w:rFonts w:hint="eastAsia"/>
        </w:rPr>
        <w:t xml:space="preserve">        Menu choice=new Menu("    </w:t>
      </w:r>
      <w:r>
        <w:rPr>
          <w:rFonts w:hint="eastAsia"/>
        </w:rPr>
        <w:t>选项</w:t>
      </w:r>
      <w:r>
        <w:rPr>
          <w:rFonts w:hint="eastAsia"/>
        </w:rPr>
        <w:t xml:space="preserve">"); // </w:t>
      </w:r>
      <w:r>
        <w:rPr>
          <w:rFonts w:hint="eastAsia"/>
        </w:rPr>
        <w:t>创建菜单</w:t>
      </w:r>
    </w:p>
    <w:p w14:paraId="3F3E240E" w14:textId="77777777" w:rsidR="0014778C" w:rsidRDefault="0014778C" w:rsidP="0014778C">
      <w:r>
        <w:t xml:space="preserve">        choice.add(renew);</w:t>
      </w:r>
    </w:p>
    <w:p w14:paraId="4DFA0C18" w14:textId="77777777" w:rsidR="0014778C" w:rsidRDefault="0014778C" w:rsidP="0014778C">
      <w:r>
        <w:t xml:space="preserve">        choice.add(last);</w:t>
      </w:r>
    </w:p>
    <w:p w14:paraId="0CAEDAD9" w14:textId="77777777" w:rsidR="0014778C" w:rsidRDefault="0014778C" w:rsidP="0014778C">
      <w:r>
        <w:t xml:space="preserve">        choice.add(next);</w:t>
      </w:r>
    </w:p>
    <w:p w14:paraId="2B0E806A" w14:textId="77777777" w:rsidR="0014778C" w:rsidRDefault="0014778C" w:rsidP="0014778C">
      <w:r>
        <w:t xml:space="preserve">        choice.add(choose);</w:t>
      </w:r>
    </w:p>
    <w:p w14:paraId="66612438" w14:textId="77777777" w:rsidR="0014778C" w:rsidRDefault="0014778C" w:rsidP="0014778C">
      <w:r>
        <w:t xml:space="preserve">        choice.add(back);</w:t>
      </w:r>
    </w:p>
    <w:p w14:paraId="37B75DA6" w14:textId="77777777" w:rsidR="0014778C" w:rsidRDefault="0014778C" w:rsidP="0014778C">
      <w:r>
        <w:t xml:space="preserve">        choice.addSeparator();</w:t>
      </w:r>
    </w:p>
    <w:p w14:paraId="109072F6" w14:textId="77777777" w:rsidR="0014778C" w:rsidRDefault="0014778C" w:rsidP="0014778C">
      <w:r>
        <w:t xml:space="preserve">        choice.add(exit);</w:t>
      </w:r>
    </w:p>
    <w:p w14:paraId="1097100D" w14:textId="77777777" w:rsidR="0014778C" w:rsidRDefault="0014778C" w:rsidP="0014778C">
      <w:r>
        <w:rPr>
          <w:rFonts w:hint="eastAsia"/>
        </w:rPr>
        <w:t xml:space="preserve">        // ActionListener</w:t>
      </w:r>
      <w:r>
        <w:rPr>
          <w:rFonts w:hint="eastAsia"/>
        </w:rPr>
        <w:t>用来响应用户点击按钮</w:t>
      </w:r>
    </w:p>
    <w:p w14:paraId="0E4F7D8B" w14:textId="77777777" w:rsidR="0014778C" w:rsidRDefault="0014778C" w:rsidP="0014778C">
      <w:r>
        <w:t xml:space="preserve">        renew.addActionListener(this);</w:t>
      </w:r>
    </w:p>
    <w:p w14:paraId="1A900787" w14:textId="77777777" w:rsidR="0014778C" w:rsidRDefault="0014778C" w:rsidP="0014778C">
      <w:r>
        <w:t xml:space="preserve">        last.addActionListener(this);</w:t>
      </w:r>
    </w:p>
    <w:p w14:paraId="227D8B34" w14:textId="77777777" w:rsidR="0014778C" w:rsidRDefault="0014778C" w:rsidP="0014778C">
      <w:r>
        <w:t xml:space="preserve">        next.addActionListener(this);</w:t>
      </w:r>
    </w:p>
    <w:p w14:paraId="45521678" w14:textId="77777777" w:rsidR="0014778C" w:rsidRDefault="0014778C" w:rsidP="0014778C">
      <w:r>
        <w:t xml:space="preserve">        choose.addActionListener(this);</w:t>
      </w:r>
    </w:p>
    <w:p w14:paraId="7934C57E" w14:textId="77777777" w:rsidR="0014778C" w:rsidRDefault="0014778C" w:rsidP="0014778C">
      <w:r>
        <w:t xml:space="preserve">        exit.addActionListener(this);</w:t>
      </w:r>
    </w:p>
    <w:p w14:paraId="7889730C" w14:textId="77777777" w:rsidR="0014778C" w:rsidRDefault="0014778C" w:rsidP="0014778C">
      <w:r>
        <w:t xml:space="preserve">        back.addActionListener(this);</w:t>
      </w:r>
    </w:p>
    <w:p w14:paraId="4C0F925D" w14:textId="77777777" w:rsidR="0014778C" w:rsidRDefault="0014778C" w:rsidP="0014778C">
      <w:r>
        <w:rPr>
          <w:rFonts w:hint="eastAsia"/>
        </w:rPr>
        <w:lastRenderedPageBreak/>
        <w:t xml:space="preserve">        Menu setmuc=new Menu("    </w:t>
      </w:r>
      <w:r>
        <w:rPr>
          <w:rFonts w:hint="eastAsia"/>
        </w:rPr>
        <w:t>设置音乐</w:t>
      </w:r>
      <w:r>
        <w:rPr>
          <w:rFonts w:hint="eastAsia"/>
        </w:rPr>
        <w:t>");</w:t>
      </w:r>
    </w:p>
    <w:p w14:paraId="0C6ECF22" w14:textId="77777777" w:rsidR="0014778C" w:rsidRDefault="0014778C" w:rsidP="0014778C">
      <w:r>
        <w:t xml:space="preserve">        setmuc.add(nor);</w:t>
      </w:r>
    </w:p>
    <w:p w14:paraId="120CFA8F" w14:textId="77777777" w:rsidR="0014778C" w:rsidRDefault="0014778C" w:rsidP="0014778C">
      <w:r>
        <w:t xml:space="preserve">        setmuc.add(qin);</w:t>
      </w:r>
    </w:p>
    <w:p w14:paraId="16F50410" w14:textId="77777777" w:rsidR="0014778C" w:rsidRDefault="0014778C" w:rsidP="0014778C">
      <w:r>
        <w:t xml:space="preserve">        setmuc.add(po);</w:t>
      </w:r>
    </w:p>
    <w:p w14:paraId="50A9918F" w14:textId="77777777" w:rsidR="0014778C" w:rsidRDefault="0014778C" w:rsidP="0014778C">
      <w:r>
        <w:t xml:space="preserve">        setmuc.add(guang);</w:t>
      </w:r>
    </w:p>
    <w:p w14:paraId="1441FA30" w14:textId="77777777" w:rsidR="0014778C" w:rsidRDefault="0014778C" w:rsidP="0014778C">
      <w:r>
        <w:t xml:space="preserve">        setmuc.add(eye);</w:t>
      </w:r>
    </w:p>
    <w:p w14:paraId="4227B1BE" w14:textId="77777777" w:rsidR="0014778C" w:rsidRDefault="0014778C" w:rsidP="0014778C">
      <w:r>
        <w:t xml:space="preserve">        nor.addActionListener(this);</w:t>
      </w:r>
    </w:p>
    <w:p w14:paraId="07DAA99B" w14:textId="77777777" w:rsidR="0014778C" w:rsidRDefault="0014778C" w:rsidP="0014778C">
      <w:r>
        <w:t xml:space="preserve">        qin.addActionListener(this);</w:t>
      </w:r>
    </w:p>
    <w:p w14:paraId="6AA96224" w14:textId="77777777" w:rsidR="0014778C" w:rsidRDefault="0014778C" w:rsidP="0014778C">
      <w:r>
        <w:t xml:space="preserve">        po.addActionListener(this);</w:t>
      </w:r>
    </w:p>
    <w:p w14:paraId="7F27002D" w14:textId="77777777" w:rsidR="0014778C" w:rsidRDefault="0014778C" w:rsidP="0014778C">
      <w:r>
        <w:t xml:space="preserve">        guang.addActionListener(this);</w:t>
      </w:r>
    </w:p>
    <w:p w14:paraId="163EBD47" w14:textId="77777777" w:rsidR="0014778C" w:rsidRDefault="0014778C" w:rsidP="0014778C">
      <w:r>
        <w:t xml:space="preserve">        eye.addActionListener(this);</w:t>
      </w:r>
    </w:p>
    <w:p w14:paraId="7FF01B3D" w14:textId="77777777" w:rsidR="0014778C" w:rsidRDefault="0014778C" w:rsidP="0014778C">
      <w:r>
        <w:rPr>
          <w:rFonts w:hint="eastAsia"/>
        </w:rPr>
        <w:t xml:space="preserve">        Menu help=new Menu("    </w:t>
      </w:r>
      <w:r>
        <w:rPr>
          <w:rFonts w:hint="eastAsia"/>
        </w:rPr>
        <w:t>帮助</w:t>
      </w:r>
      <w:r>
        <w:rPr>
          <w:rFonts w:hint="eastAsia"/>
        </w:rPr>
        <w:t>");</w:t>
      </w:r>
    </w:p>
    <w:p w14:paraId="3951FA2F" w14:textId="77777777" w:rsidR="0014778C" w:rsidRDefault="0014778C" w:rsidP="0014778C">
      <w:r>
        <w:t xml:space="preserve">        help.add(about);</w:t>
      </w:r>
    </w:p>
    <w:p w14:paraId="18F79CD7" w14:textId="77777777" w:rsidR="0014778C" w:rsidRDefault="0014778C" w:rsidP="0014778C">
      <w:r>
        <w:t xml:space="preserve">        about.addActionListener(this);</w:t>
      </w:r>
    </w:p>
    <w:p w14:paraId="6E48ADAF" w14:textId="77777777" w:rsidR="0014778C" w:rsidRDefault="0014778C" w:rsidP="0014778C">
      <w:r>
        <w:t xml:space="preserve">        MenuBar bar=new MenuBar();</w:t>
      </w:r>
    </w:p>
    <w:p w14:paraId="753BFAA6" w14:textId="77777777" w:rsidR="0014778C" w:rsidRDefault="0014778C" w:rsidP="0014778C">
      <w:r>
        <w:t xml:space="preserve">        bar.add(choice);bar.add(setmuc);bar.add(help);</w:t>
      </w:r>
    </w:p>
    <w:p w14:paraId="190B97AF" w14:textId="77777777" w:rsidR="0014778C" w:rsidRDefault="0014778C" w:rsidP="0014778C">
      <w:r>
        <w:t xml:space="preserve">        setMenuBar(bar);</w:t>
      </w:r>
    </w:p>
    <w:p w14:paraId="6CC6E545" w14:textId="77777777" w:rsidR="0014778C" w:rsidRDefault="0014778C" w:rsidP="0014778C">
      <w:r>
        <w:tab/>
      </w:r>
      <w:r>
        <w:tab/>
        <w:t>/*</w:t>
      </w:r>
    </w:p>
    <w:p w14:paraId="255679F6" w14:textId="77777777" w:rsidR="0014778C" w:rsidRDefault="0014778C" w:rsidP="001477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设置右侧按钮</w:t>
      </w:r>
    </w:p>
    <w:p w14:paraId="01918972" w14:textId="77777777" w:rsidR="0014778C" w:rsidRDefault="0014778C" w:rsidP="0014778C">
      <w:r>
        <w:tab/>
      </w:r>
      <w:r>
        <w:tab/>
        <w:t xml:space="preserve"> */</w:t>
      </w:r>
    </w:p>
    <w:p w14:paraId="47527AEF" w14:textId="77777777" w:rsidR="0014778C" w:rsidRDefault="0014778C" w:rsidP="0014778C">
      <w:r>
        <w:t xml:space="preserve">        nor.setEnabled(false);</w:t>
      </w:r>
    </w:p>
    <w:p w14:paraId="4242F639" w14:textId="77777777" w:rsidR="0014778C" w:rsidRDefault="0014778C" w:rsidP="0014778C">
      <w:r>
        <w:rPr>
          <w:rFonts w:hint="eastAsia"/>
        </w:rPr>
        <w:t xml:space="preserve">        lb=new JLabel("</w:t>
      </w:r>
      <w:r>
        <w:rPr>
          <w:rFonts w:hint="eastAsia"/>
        </w:rPr>
        <w:t>灰太狼古堡推箱子！</w:t>
      </w:r>
      <w:r>
        <w:rPr>
          <w:rFonts w:hint="eastAsia"/>
        </w:rPr>
        <w:t>",SwingConstants.CENTER);</w:t>
      </w:r>
    </w:p>
    <w:p w14:paraId="1DECAE05" w14:textId="77777777" w:rsidR="0014778C" w:rsidRDefault="0014778C" w:rsidP="0014778C">
      <w:r>
        <w:rPr>
          <w:rFonts w:hint="eastAsia"/>
        </w:rPr>
        <w:t xml:space="preserve">        lb2=new JLabel("</w:t>
      </w:r>
      <w:r>
        <w:rPr>
          <w:rFonts w:hint="eastAsia"/>
        </w:rPr>
        <w:t>更换音乐</w:t>
      </w:r>
      <w:r>
        <w:rPr>
          <w:rFonts w:hint="eastAsia"/>
        </w:rPr>
        <w:t>",SwingConstants.CENTER);</w:t>
      </w:r>
    </w:p>
    <w:p w14:paraId="1BDCA9F8" w14:textId="77777777" w:rsidR="0014778C" w:rsidRDefault="0014778C" w:rsidP="0014778C">
      <w:r>
        <w:t xml:space="preserve">        add(lb);add(lb2);</w:t>
      </w:r>
    </w:p>
    <w:p w14:paraId="7B7152C0" w14:textId="77777777" w:rsidR="0014778C" w:rsidRDefault="0014778C" w:rsidP="0014778C">
      <w:r>
        <w:t xml:space="preserve">        lb.setBounds(100,20,400,20);</w:t>
      </w:r>
    </w:p>
    <w:p w14:paraId="458090C7" w14:textId="77777777" w:rsidR="0014778C" w:rsidRDefault="0014778C" w:rsidP="0014778C">
      <w:r>
        <w:t xml:space="preserve">        lb.setForeground(Color.magenta);</w:t>
      </w:r>
    </w:p>
    <w:p w14:paraId="703EF40A" w14:textId="77777777" w:rsidR="0014778C" w:rsidRDefault="0014778C" w:rsidP="0014778C">
      <w:r>
        <w:t xml:space="preserve">        lb2.setBounds(625,500,55,20);</w:t>
      </w:r>
    </w:p>
    <w:p w14:paraId="3A2503FE" w14:textId="77777777" w:rsidR="0014778C" w:rsidRDefault="0014778C" w:rsidP="0014778C">
      <w:r>
        <w:t xml:space="preserve">        lb2.setForeground(Color.white);</w:t>
      </w:r>
    </w:p>
    <w:p w14:paraId="3916F187" w14:textId="77777777" w:rsidR="0014778C" w:rsidRDefault="0014778C" w:rsidP="0014778C">
      <w:r>
        <w:rPr>
          <w:rFonts w:hint="eastAsia"/>
        </w:rPr>
        <w:t xml:space="preserve">        btnrenew=new JButton("</w:t>
      </w:r>
      <w:r>
        <w:rPr>
          <w:rFonts w:hint="eastAsia"/>
        </w:rPr>
        <w:t>重玩</w:t>
      </w:r>
      <w:r>
        <w:rPr>
          <w:rFonts w:hint="eastAsia"/>
        </w:rPr>
        <w:t>");</w:t>
      </w:r>
    </w:p>
    <w:p w14:paraId="403CA21B" w14:textId="77777777" w:rsidR="0014778C" w:rsidRDefault="0014778C" w:rsidP="0014778C">
      <w:r>
        <w:rPr>
          <w:rFonts w:hint="eastAsia"/>
        </w:rPr>
        <w:t xml:space="preserve">        btnback=new JButton("</w:t>
      </w:r>
      <w:r>
        <w:rPr>
          <w:rFonts w:hint="eastAsia"/>
        </w:rPr>
        <w:t>悔一步</w:t>
      </w:r>
      <w:r>
        <w:rPr>
          <w:rFonts w:hint="eastAsia"/>
        </w:rPr>
        <w:t>");</w:t>
      </w:r>
    </w:p>
    <w:p w14:paraId="7123CC62" w14:textId="77777777" w:rsidR="0014778C" w:rsidRDefault="0014778C" w:rsidP="0014778C">
      <w:r>
        <w:rPr>
          <w:rFonts w:hint="eastAsia"/>
        </w:rPr>
        <w:t xml:space="preserve">        btnlast=new JButton("</w:t>
      </w:r>
      <w:r>
        <w:rPr>
          <w:rFonts w:hint="eastAsia"/>
        </w:rPr>
        <w:t>上一关</w:t>
      </w:r>
      <w:r>
        <w:rPr>
          <w:rFonts w:hint="eastAsia"/>
        </w:rPr>
        <w:t>");</w:t>
      </w:r>
    </w:p>
    <w:p w14:paraId="0564BEFF" w14:textId="77777777" w:rsidR="0014778C" w:rsidRDefault="0014778C" w:rsidP="0014778C">
      <w:r>
        <w:rPr>
          <w:rFonts w:hint="eastAsia"/>
        </w:rPr>
        <w:t xml:space="preserve">        btnnext=new JButton("</w:t>
      </w:r>
      <w:r>
        <w:rPr>
          <w:rFonts w:hint="eastAsia"/>
        </w:rPr>
        <w:t>下一关</w:t>
      </w:r>
      <w:r>
        <w:rPr>
          <w:rFonts w:hint="eastAsia"/>
        </w:rPr>
        <w:t>");</w:t>
      </w:r>
    </w:p>
    <w:p w14:paraId="04FFE5A0" w14:textId="77777777" w:rsidR="0014778C" w:rsidRDefault="0014778C" w:rsidP="0014778C">
      <w:r>
        <w:rPr>
          <w:rFonts w:hint="eastAsia"/>
        </w:rPr>
        <w:t xml:space="preserve">        btnchoose=new JButton("</w:t>
      </w:r>
      <w:r>
        <w:rPr>
          <w:rFonts w:hint="eastAsia"/>
        </w:rPr>
        <w:t>选关</w:t>
      </w:r>
      <w:r>
        <w:rPr>
          <w:rFonts w:hint="eastAsia"/>
        </w:rPr>
        <w:t>");</w:t>
      </w:r>
    </w:p>
    <w:p w14:paraId="6818EC4F" w14:textId="77777777" w:rsidR="0014778C" w:rsidRDefault="0014778C" w:rsidP="0014778C">
      <w:r>
        <w:rPr>
          <w:rFonts w:hint="eastAsia"/>
        </w:rPr>
        <w:t xml:space="preserve">        btnfirst=new JButton("</w:t>
      </w:r>
      <w:r>
        <w:rPr>
          <w:rFonts w:hint="eastAsia"/>
        </w:rPr>
        <w:t>第１关</w:t>
      </w:r>
      <w:r>
        <w:rPr>
          <w:rFonts w:hint="eastAsia"/>
        </w:rPr>
        <w:t>");</w:t>
      </w:r>
    </w:p>
    <w:p w14:paraId="1F2E93F4" w14:textId="77777777" w:rsidR="0014778C" w:rsidRDefault="0014778C" w:rsidP="0014778C">
      <w:r>
        <w:rPr>
          <w:rFonts w:hint="eastAsia"/>
        </w:rPr>
        <w:t xml:space="preserve">        btnover=new JButton("</w:t>
      </w:r>
      <w:r>
        <w:rPr>
          <w:rFonts w:hint="eastAsia"/>
        </w:rPr>
        <w:t>最终关</w:t>
      </w:r>
      <w:r>
        <w:rPr>
          <w:rFonts w:hint="eastAsia"/>
        </w:rPr>
        <w:t>");</w:t>
      </w:r>
    </w:p>
    <w:p w14:paraId="58EEB7C7" w14:textId="77777777" w:rsidR="0014778C" w:rsidRDefault="0014778C" w:rsidP="0014778C">
      <w:r>
        <w:rPr>
          <w:rFonts w:hint="eastAsia"/>
        </w:rPr>
        <w:t xml:space="preserve">        btnmuc=new JButton("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590D39B7" w14:textId="77777777" w:rsidR="0014778C" w:rsidRDefault="0014778C" w:rsidP="0014778C">
      <w:r>
        <w:t xml:space="preserve">        add(btnrenew);</w:t>
      </w:r>
    </w:p>
    <w:p w14:paraId="6B6BF4F3" w14:textId="77777777" w:rsidR="0014778C" w:rsidRDefault="0014778C" w:rsidP="0014778C">
      <w:r>
        <w:t xml:space="preserve">        add(btnlast);</w:t>
      </w:r>
    </w:p>
    <w:p w14:paraId="27A0F575" w14:textId="77777777" w:rsidR="0014778C" w:rsidRDefault="0014778C" w:rsidP="0014778C">
      <w:r>
        <w:t xml:space="preserve">        add(btnnext);</w:t>
      </w:r>
    </w:p>
    <w:p w14:paraId="64F541A0" w14:textId="77777777" w:rsidR="0014778C" w:rsidRDefault="0014778C" w:rsidP="0014778C">
      <w:r>
        <w:t xml:space="preserve">        add(btnchoose);</w:t>
      </w:r>
    </w:p>
    <w:p w14:paraId="2FE372D7" w14:textId="77777777" w:rsidR="0014778C" w:rsidRDefault="0014778C" w:rsidP="0014778C">
      <w:r>
        <w:t xml:space="preserve">        add(btnfirst);</w:t>
      </w:r>
    </w:p>
    <w:p w14:paraId="43B9622B" w14:textId="77777777" w:rsidR="0014778C" w:rsidRDefault="0014778C" w:rsidP="0014778C">
      <w:r>
        <w:t xml:space="preserve">        add(btnover);</w:t>
      </w:r>
    </w:p>
    <w:p w14:paraId="39F7F113" w14:textId="77777777" w:rsidR="0014778C" w:rsidRDefault="0014778C" w:rsidP="0014778C">
      <w:r>
        <w:t xml:space="preserve">        add(btnmuc);</w:t>
      </w:r>
    </w:p>
    <w:p w14:paraId="77E83D7E" w14:textId="77777777" w:rsidR="0014778C" w:rsidRDefault="0014778C" w:rsidP="0014778C">
      <w:r>
        <w:t xml:space="preserve">        add(btnback);</w:t>
      </w:r>
    </w:p>
    <w:p w14:paraId="238BF194" w14:textId="77777777" w:rsidR="0014778C" w:rsidRDefault="0014778C" w:rsidP="0014778C">
      <w:r>
        <w:lastRenderedPageBreak/>
        <w:t xml:space="preserve">        btnrenew.setBounds(625,100,80,30);</w:t>
      </w:r>
    </w:p>
    <w:p w14:paraId="4ABF7655" w14:textId="77777777" w:rsidR="0014778C" w:rsidRDefault="0014778C" w:rsidP="0014778C">
      <w:r>
        <w:t xml:space="preserve">        btnrenew.addActionListener(this);</w:t>
      </w:r>
    </w:p>
    <w:p w14:paraId="2E2B843B" w14:textId="77777777" w:rsidR="0014778C" w:rsidRDefault="0014778C" w:rsidP="0014778C">
      <w:r>
        <w:t xml:space="preserve">        btnback.setBounds(625,150,80,30);</w:t>
      </w:r>
    </w:p>
    <w:p w14:paraId="567C8DBE" w14:textId="77777777" w:rsidR="0014778C" w:rsidRDefault="0014778C" w:rsidP="0014778C">
      <w:r>
        <w:t xml:space="preserve">        btnback.addActionListener(this);</w:t>
      </w:r>
    </w:p>
    <w:p w14:paraId="0356A8B7" w14:textId="77777777" w:rsidR="0014778C" w:rsidRDefault="0014778C" w:rsidP="0014778C">
      <w:r>
        <w:t xml:space="preserve">        btnfirst.setBounds(625,200,80,30);</w:t>
      </w:r>
    </w:p>
    <w:p w14:paraId="2E931D2B" w14:textId="77777777" w:rsidR="0014778C" w:rsidRDefault="0014778C" w:rsidP="0014778C">
      <w:r>
        <w:t xml:space="preserve">        btnfirst.addActionListener(this);</w:t>
      </w:r>
    </w:p>
    <w:p w14:paraId="5CD2C64C" w14:textId="77777777" w:rsidR="0014778C" w:rsidRDefault="0014778C" w:rsidP="0014778C">
      <w:r>
        <w:t xml:space="preserve">        btnlast.setBounds(625,250,80,30);</w:t>
      </w:r>
    </w:p>
    <w:p w14:paraId="1D0E3CFC" w14:textId="77777777" w:rsidR="0014778C" w:rsidRDefault="0014778C" w:rsidP="0014778C">
      <w:r>
        <w:t xml:space="preserve">        btnlast.addActionListener(this);</w:t>
      </w:r>
    </w:p>
    <w:p w14:paraId="46464E30" w14:textId="77777777" w:rsidR="0014778C" w:rsidRDefault="0014778C" w:rsidP="0014778C">
      <w:r>
        <w:t xml:space="preserve">        btnnext.setBounds(625,300,80,30);</w:t>
      </w:r>
    </w:p>
    <w:p w14:paraId="12325B96" w14:textId="77777777" w:rsidR="0014778C" w:rsidRDefault="0014778C" w:rsidP="0014778C">
      <w:r>
        <w:t xml:space="preserve">        btnnext.addActionListener(this);</w:t>
      </w:r>
    </w:p>
    <w:p w14:paraId="30F03C4B" w14:textId="77777777" w:rsidR="0014778C" w:rsidRDefault="0014778C" w:rsidP="0014778C">
      <w:r>
        <w:t xml:space="preserve">        btnover.setBounds(625,350,80,30);</w:t>
      </w:r>
    </w:p>
    <w:p w14:paraId="0B45E8EF" w14:textId="77777777" w:rsidR="0014778C" w:rsidRDefault="0014778C" w:rsidP="0014778C">
      <w:r>
        <w:t xml:space="preserve">        btnover.addActionListener(this);</w:t>
      </w:r>
    </w:p>
    <w:p w14:paraId="1405CA94" w14:textId="77777777" w:rsidR="0014778C" w:rsidRDefault="0014778C" w:rsidP="0014778C">
      <w:r>
        <w:t xml:space="preserve">        btnchoose.setBounds(625,400,80,30);</w:t>
      </w:r>
    </w:p>
    <w:p w14:paraId="3D395A9F" w14:textId="77777777" w:rsidR="0014778C" w:rsidRDefault="0014778C" w:rsidP="0014778C">
      <w:r>
        <w:t xml:space="preserve">        btnchoose.addActionListener(this);</w:t>
      </w:r>
    </w:p>
    <w:p w14:paraId="5C564AD8" w14:textId="77777777" w:rsidR="0014778C" w:rsidRDefault="0014778C" w:rsidP="0014778C">
      <w:r>
        <w:t xml:space="preserve">        btnmuc.setBounds(625,450,80,30);</w:t>
      </w:r>
    </w:p>
    <w:p w14:paraId="75822C70" w14:textId="77777777" w:rsidR="0014778C" w:rsidRDefault="0014778C" w:rsidP="0014778C">
      <w:r>
        <w:t xml:space="preserve">        btnmuc.addActionListener(this);</w:t>
      </w:r>
    </w:p>
    <w:p w14:paraId="1DEFBB14" w14:textId="77777777" w:rsidR="0014778C" w:rsidRDefault="0014778C" w:rsidP="0014778C">
      <w:r>
        <w:t xml:space="preserve">        jc.setBounds(625,530,80,20);</w:t>
      </w:r>
    </w:p>
    <w:p w14:paraId="10E8A172" w14:textId="77777777" w:rsidR="0014778C" w:rsidRDefault="0014778C" w:rsidP="0014778C">
      <w:r>
        <w:rPr>
          <w:rFonts w:hint="eastAsia"/>
        </w:rPr>
        <w:t xml:space="preserve">        jc.addItem("</w:t>
      </w:r>
      <w:r>
        <w:rPr>
          <w:rFonts w:hint="eastAsia"/>
        </w:rPr>
        <w:t>默认</w:t>
      </w:r>
      <w:r>
        <w:rPr>
          <w:rFonts w:hint="eastAsia"/>
        </w:rPr>
        <w:t>");</w:t>
      </w:r>
    </w:p>
    <w:p w14:paraId="47864836" w14:textId="77777777" w:rsidR="0014778C" w:rsidRDefault="0014778C" w:rsidP="0014778C">
      <w:r>
        <w:rPr>
          <w:rFonts w:hint="eastAsia"/>
        </w:rPr>
        <w:t xml:space="preserve">        jc.addItem("</w:t>
      </w:r>
      <w:r>
        <w:rPr>
          <w:rFonts w:hint="eastAsia"/>
        </w:rPr>
        <w:t>琴萧合奏</w:t>
      </w:r>
      <w:r>
        <w:rPr>
          <w:rFonts w:hint="eastAsia"/>
        </w:rPr>
        <w:t>");</w:t>
      </w:r>
    </w:p>
    <w:p w14:paraId="058D297F" w14:textId="77777777" w:rsidR="0014778C" w:rsidRDefault="0014778C" w:rsidP="0014778C">
      <w:r>
        <w:rPr>
          <w:rFonts w:hint="eastAsia"/>
        </w:rPr>
        <w:t xml:space="preserve">        jc.addItem("</w:t>
      </w:r>
      <w:r>
        <w:rPr>
          <w:rFonts w:hint="eastAsia"/>
        </w:rPr>
        <w:t>泡泡堂</w:t>
      </w:r>
      <w:r>
        <w:rPr>
          <w:rFonts w:hint="eastAsia"/>
        </w:rPr>
        <w:t>");</w:t>
      </w:r>
    </w:p>
    <w:p w14:paraId="137D9381" w14:textId="77777777" w:rsidR="0014778C" w:rsidRDefault="0014778C" w:rsidP="0014778C">
      <w:r>
        <w:rPr>
          <w:rFonts w:hint="eastAsia"/>
        </w:rPr>
        <w:t xml:space="preserve">        jc.addItem("</w:t>
      </w:r>
      <w:r>
        <w:rPr>
          <w:rFonts w:hint="eastAsia"/>
        </w:rPr>
        <w:t>灌篮高手</w:t>
      </w:r>
      <w:r>
        <w:rPr>
          <w:rFonts w:hint="eastAsia"/>
        </w:rPr>
        <w:t>");</w:t>
      </w:r>
    </w:p>
    <w:p w14:paraId="53906F57" w14:textId="77777777" w:rsidR="0014778C" w:rsidRDefault="0014778C" w:rsidP="0014778C">
      <w:r>
        <w:t xml:space="preserve">        jc.addItem("eyes on me");</w:t>
      </w:r>
    </w:p>
    <w:p w14:paraId="670C2E46" w14:textId="77777777" w:rsidR="0014778C" w:rsidRDefault="0014778C" w:rsidP="0014778C">
      <w:r>
        <w:rPr>
          <w:rFonts w:hint="eastAsia"/>
        </w:rPr>
        <w:t xml:space="preserve">        jc.addItemListener(this); // </w:t>
      </w:r>
      <w:r>
        <w:rPr>
          <w:rFonts w:hint="eastAsia"/>
        </w:rPr>
        <w:t>符号监听器</w:t>
      </w:r>
    </w:p>
    <w:p w14:paraId="5958332E" w14:textId="77777777" w:rsidR="0014778C" w:rsidRDefault="0014778C" w:rsidP="0014778C">
      <w:r>
        <w:t xml:space="preserve">        cont.add(jc);</w:t>
      </w:r>
    </w:p>
    <w:p w14:paraId="27B0604D" w14:textId="77777777" w:rsidR="0014778C" w:rsidRDefault="0014778C" w:rsidP="0014778C">
      <w:r>
        <w:t xml:space="preserve">        sound=new Sound();</w:t>
      </w:r>
    </w:p>
    <w:p w14:paraId="346B35BA" w14:textId="77777777" w:rsidR="0014778C" w:rsidRDefault="0014778C" w:rsidP="0014778C">
      <w:r>
        <w:t xml:space="preserve">        sound.loadSound();</w:t>
      </w:r>
    </w:p>
    <w:p w14:paraId="0FF8EC8D" w14:textId="77777777" w:rsidR="0014778C" w:rsidRDefault="0014778C" w:rsidP="0014778C">
      <w:r>
        <w:t xml:space="preserve">        panel=new MainPanel();</w:t>
      </w:r>
    </w:p>
    <w:p w14:paraId="5B9797BE" w14:textId="77777777" w:rsidR="0014778C" w:rsidRDefault="0014778C" w:rsidP="0014778C">
      <w:r>
        <w:t xml:space="preserve">        add(panel);</w:t>
      </w:r>
    </w:p>
    <w:p w14:paraId="61A5288A" w14:textId="77777777" w:rsidR="0014778C" w:rsidRDefault="0014778C" w:rsidP="0014778C">
      <w:r>
        <w:t xml:space="preserve">        panel.Tuixiangzi(panel.level);</w:t>
      </w:r>
    </w:p>
    <w:p w14:paraId="18113224" w14:textId="77777777" w:rsidR="0014778C" w:rsidRDefault="0014778C" w:rsidP="0014778C">
      <w:r>
        <w:t xml:space="preserve">        panel.requestFocus();</w:t>
      </w:r>
    </w:p>
    <w:p w14:paraId="66BD5A27" w14:textId="77777777" w:rsidR="0014778C" w:rsidRDefault="0014778C" w:rsidP="0014778C">
      <w:r>
        <w:t xml:space="preserve">        validate();</w:t>
      </w:r>
    </w:p>
    <w:p w14:paraId="09388A86" w14:textId="77777777" w:rsidR="0014778C" w:rsidRDefault="0014778C" w:rsidP="0014778C">
      <w:r>
        <w:t xml:space="preserve">    }</w:t>
      </w:r>
    </w:p>
    <w:p w14:paraId="5926EFEC" w14:textId="77777777" w:rsidR="0014778C" w:rsidRDefault="0014778C" w:rsidP="0014778C"/>
    <w:p w14:paraId="45CF283F" w14:textId="77777777" w:rsidR="0014778C" w:rsidRDefault="0014778C" w:rsidP="0014778C">
      <w:r>
        <w:t xml:space="preserve">    public void actionPerformed(ActionEvent e)</w:t>
      </w:r>
    </w:p>
    <w:p w14:paraId="3747C7DD" w14:textId="77777777" w:rsidR="0014778C" w:rsidRDefault="0014778C" w:rsidP="0014778C">
      <w:r>
        <w:t xml:space="preserve">    {</w:t>
      </w:r>
    </w:p>
    <w:p w14:paraId="57CB2DFE" w14:textId="77777777" w:rsidR="0014778C" w:rsidRDefault="0014778C" w:rsidP="0014778C">
      <w:r>
        <w:rPr>
          <w:rFonts w:hint="eastAsia"/>
        </w:rPr>
        <w:t xml:space="preserve">        if(e.getSource()==btnrenew||e.getSource()==renew) // </w:t>
      </w:r>
      <w:r>
        <w:rPr>
          <w:rFonts w:hint="eastAsia"/>
        </w:rPr>
        <w:t>重玩</w:t>
      </w:r>
    </w:p>
    <w:p w14:paraId="28B058C5" w14:textId="77777777" w:rsidR="0014778C" w:rsidRDefault="0014778C" w:rsidP="0014778C">
      <w:r>
        <w:t xml:space="preserve">        {</w:t>
      </w:r>
    </w:p>
    <w:p w14:paraId="104A3BD6" w14:textId="77777777" w:rsidR="0014778C" w:rsidRDefault="0014778C" w:rsidP="0014778C">
      <w:r>
        <w:t xml:space="preserve">            panel.Tuixiangzi(panel.level);</w:t>
      </w:r>
    </w:p>
    <w:p w14:paraId="0AE6320C" w14:textId="77777777" w:rsidR="0014778C" w:rsidRDefault="0014778C" w:rsidP="0014778C">
      <w:r>
        <w:t xml:space="preserve">            panel.requestFocus();</w:t>
      </w:r>
    </w:p>
    <w:p w14:paraId="3C1ABDC4" w14:textId="77777777" w:rsidR="0014778C" w:rsidRDefault="0014778C" w:rsidP="0014778C">
      <w:r>
        <w:t xml:space="preserve">            panel.remove();</w:t>
      </w:r>
    </w:p>
    <w:p w14:paraId="68EEE603" w14:textId="77777777" w:rsidR="0014778C" w:rsidRDefault="0014778C" w:rsidP="0014778C">
      <w:r>
        <w:t xml:space="preserve">        }</w:t>
      </w:r>
    </w:p>
    <w:p w14:paraId="2FFAEAD1" w14:textId="77777777" w:rsidR="0014778C" w:rsidRDefault="0014778C" w:rsidP="0014778C">
      <w:r>
        <w:rPr>
          <w:rFonts w:hint="eastAsia"/>
        </w:rPr>
        <w:t xml:space="preserve">        else if(e.getSource()==btnlast||e.getSource()==last) // </w:t>
      </w:r>
      <w:r>
        <w:rPr>
          <w:rFonts w:hint="eastAsia"/>
        </w:rPr>
        <w:t>上一关</w:t>
      </w:r>
    </w:p>
    <w:p w14:paraId="480F12B7" w14:textId="77777777" w:rsidR="0014778C" w:rsidRDefault="0014778C" w:rsidP="0014778C">
      <w:r>
        <w:t xml:space="preserve">        {</w:t>
      </w:r>
    </w:p>
    <w:p w14:paraId="054DD891" w14:textId="77777777" w:rsidR="0014778C" w:rsidRDefault="0014778C" w:rsidP="0014778C">
      <w:r>
        <w:t xml:space="preserve">            panel.level--;</w:t>
      </w:r>
    </w:p>
    <w:p w14:paraId="1679DD3D" w14:textId="77777777" w:rsidR="0014778C" w:rsidRDefault="0014778C" w:rsidP="0014778C">
      <w:r>
        <w:lastRenderedPageBreak/>
        <w:t xml:space="preserve">            if(panel.level&lt;1)</w:t>
      </w:r>
    </w:p>
    <w:p w14:paraId="5C29273A" w14:textId="77777777" w:rsidR="0014778C" w:rsidRDefault="0014778C" w:rsidP="0014778C">
      <w:r>
        <w:t xml:space="preserve">            {panel.level++;</w:t>
      </w:r>
    </w:p>
    <w:p w14:paraId="31D2D382" w14:textId="77777777" w:rsidR="0014778C" w:rsidRDefault="0014778C" w:rsidP="0014778C">
      <w:r>
        <w:rPr>
          <w:rFonts w:hint="eastAsia"/>
        </w:rPr>
        <w:t xml:space="preserve">                JOptionPane.showMessageDialog(this,"</w:t>
      </w:r>
      <w:r>
        <w:rPr>
          <w:rFonts w:hint="eastAsia"/>
        </w:rPr>
        <w:t>本关是第一关</w:t>
      </w:r>
      <w:r>
        <w:rPr>
          <w:rFonts w:hint="eastAsia"/>
        </w:rPr>
        <w:t>");</w:t>
      </w:r>
    </w:p>
    <w:p w14:paraId="0008EA3D" w14:textId="77777777" w:rsidR="0014778C" w:rsidRDefault="0014778C" w:rsidP="0014778C">
      <w:r>
        <w:t xml:space="preserve">                panel.requestFocus();}</w:t>
      </w:r>
    </w:p>
    <w:p w14:paraId="710EC8A0" w14:textId="77777777" w:rsidR="0014778C" w:rsidRDefault="0014778C" w:rsidP="0014778C">
      <w:r>
        <w:t xml:space="preserve">            else</w:t>
      </w:r>
    </w:p>
    <w:p w14:paraId="5F33913E" w14:textId="77777777" w:rsidR="0014778C" w:rsidRDefault="0014778C" w:rsidP="0014778C">
      <w:r>
        <w:t xml:space="preserve">            {</w:t>
      </w:r>
    </w:p>
    <w:p w14:paraId="5857ED62" w14:textId="77777777" w:rsidR="0014778C" w:rsidRDefault="0014778C" w:rsidP="0014778C">
      <w:r>
        <w:t xml:space="preserve">                panel.Tuixiangzi(panel.level);</w:t>
      </w:r>
    </w:p>
    <w:p w14:paraId="403ABE17" w14:textId="77777777" w:rsidR="0014778C" w:rsidRDefault="0014778C" w:rsidP="0014778C">
      <w:r>
        <w:t xml:space="preserve">                panel.requestFocus();</w:t>
      </w:r>
    </w:p>
    <w:p w14:paraId="289B4B01" w14:textId="77777777" w:rsidR="0014778C" w:rsidRDefault="0014778C" w:rsidP="0014778C">
      <w:r>
        <w:t xml:space="preserve">            }</w:t>
      </w:r>
    </w:p>
    <w:p w14:paraId="68992640" w14:textId="77777777" w:rsidR="0014778C" w:rsidRDefault="0014778C" w:rsidP="0014778C">
      <w:r>
        <w:t xml:space="preserve">            panel.remove();</w:t>
      </w:r>
    </w:p>
    <w:p w14:paraId="565D4AA0" w14:textId="77777777" w:rsidR="0014778C" w:rsidRDefault="0014778C" w:rsidP="0014778C">
      <w:r>
        <w:t xml:space="preserve">        }</w:t>
      </w:r>
    </w:p>
    <w:p w14:paraId="5404D31C" w14:textId="77777777" w:rsidR="0014778C" w:rsidRDefault="0014778C" w:rsidP="0014778C">
      <w:r>
        <w:rPr>
          <w:rFonts w:hint="eastAsia"/>
        </w:rPr>
        <w:t xml:space="preserve">        else if(e.getSource()==btnnext||e.getSource()==next) // </w:t>
      </w:r>
      <w:r>
        <w:rPr>
          <w:rFonts w:hint="eastAsia"/>
        </w:rPr>
        <w:t>下一关</w:t>
      </w:r>
    </w:p>
    <w:p w14:paraId="5823C418" w14:textId="77777777" w:rsidR="0014778C" w:rsidRDefault="0014778C" w:rsidP="0014778C">
      <w:r>
        <w:t xml:space="preserve">        {</w:t>
      </w:r>
    </w:p>
    <w:p w14:paraId="6F26AE46" w14:textId="77777777" w:rsidR="0014778C" w:rsidRDefault="0014778C" w:rsidP="0014778C">
      <w:r>
        <w:t xml:space="preserve">            panel.level++;</w:t>
      </w:r>
    </w:p>
    <w:p w14:paraId="39F8A04D" w14:textId="77777777" w:rsidR="0014778C" w:rsidRDefault="0014778C" w:rsidP="0014778C">
      <w:r>
        <w:t xml:space="preserve">            if(panel.level&gt;panel.maxlevel())</w:t>
      </w:r>
    </w:p>
    <w:p w14:paraId="122A80F8" w14:textId="77777777" w:rsidR="0014778C" w:rsidRDefault="0014778C" w:rsidP="0014778C">
      <w:r>
        <w:t xml:space="preserve">            {panel.level--;</w:t>
      </w:r>
    </w:p>
    <w:p w14:paraId="03A25927" w14:textId="77777777" w:rsidR="0014778C" w:rsidRDefault="0014778C" w:rsidP="0014778C">
      <w:r>
        <w:rPr>
          <w:rFonts w:hint="eastAsia"/>
        </w:rPr>
        <w:t xml:space="preserve">                JOptionPane.showMessageDialog(this,"</w:t>
      </w:r>
      <w:r>
        <w:rPr>
          <w:rFonts w:hint="eastAsia"/>
        </w:rPr>
        <w:t>本关已是最后一关</w:t>
      </w:r>
      <w:r>
        <w:rPr>
          <w:rFonts w:hint="eastAsia"/>
        </w:rPr>
        <w:t>");</w:t>
      </w:r>
    </w:p>
    <w:p w14:paraId="0642E358" w14:textId="77777777" w:rsidR="0014778C" w:rsidRDefault="0014778C" w:rsidP="0014778C">
      <w:r>
        <w:t xml:space="preserve">                panel.requestFocus();}</w:t>
      </w:r>
    </w:p>
    <w:p w14:paraId="4F1866F5" w14:textId="77777777" w:rsidR="0014778C" w:rsidRDefault="0014778C" w:rsidP="0014778C">
      <w:r>
        <w:t xml:space="preserve">            else</w:t>
      </w:r>
    </w:p>
    <w:p w14:paraId="7632A37C" w14:textId="77777777" w:rsidR="0014778C" w:rsidRDefault="0014778C" w:rsidP="0014778C">
      <w:r>
        <w:t xml:space="preserve">            {</w:t>
      </w:r>
    </w:p>
    <w:p w14:paraId="0FB6CE20" w14:textId="77777777" w:rsidR="0014778C" w:rsidRDefault="0014778C" w:rsidP="0014778C">
      <w:r>
        <w:t xml:space="preserve">                panel.Tuixiangzi(panel.level);</w:t>
      </w:r>
    </w:p>
    <w:p w14:paraId="730E61B0" w14:textId="77777777" w:rsidR="0014778C" w:rsidRDefault="0014778C" w:rsidP="0014778C">
      <w:r>
        <w:t xml:space="preserve">                panel.requestFocus();</w:t>
      </w:r>
    </w:p>
    <w:p w14:paraId="09C68265" w14:textId="77777777" w:rsidR="0014778C" w:rsidRDefault="0014778C" w:rsidP="0014778C">
      <w:r>
        <w:t xml:space="preserve">            }</w:t>
      </w:r>
    </w:p>
    <w:p w14:paraId="1F850E12" w14:textId="77777777" w:rsidR="0014778C" w:rsidRDefault="0014778C" w:rsidP="0014778C">
      <w:r>
        <w:t xml:space="preserve">            panel.remove();</w:t>
      </w:r>
    </w:p>
    <w:p w14:paraId="4E7996EA" w14:textId="77777777" w:rsidR="0014778C" w:rsidRDefault="0014778C" w:rsidP="0014778C">
      <w:r>
        <w:t xml:space="preserve">        }</w:t>
      </w:r>
    </w:p>
    <w:p w14:paraId="299F68B3" w14:textId="77777777" w:rsidR="0014778C" w:rsidRDefault="0014778C" w:rsidP="0014778C">
      <w:r>
        <w:t xml:space="preserve">        else if(e.getSource()==exit)</w:t>
      </w:r>
    </w:p>
    <w:p w14:paraId="63805EC3" w14:textId="77777777" w:rsidR="0014778C" w:rsidRDefault="0014778C" w:rsidP="0014778C">
      <w:r>
        <w:t xml:space="preserve">            System.exit(0);</w:t>
      </w:r>
    </w:p>
    <w:p w14:paraId="4EC04079" w14:textId="77777777" w:rsidR="0014778C" w:rsidRDefault="0014778C" w:rsidP="0014778C">
      <w:r>
        <w:t xml:space="preserve">        else if(e.getSource()==about)</w:t>
      </w:r>
    </w:p>
    <w:p w14:paraId="40762F6F" w14:textId="77777777" w:rsidR="0014778C" w:rsidRDefault="0014778C" w:rsidP="0014778C">
      <w:r>
        <w:t xml:space="preserve">        {</w:t>
      </w:r>
    </w:p>
    <w:p w14:paraId="11068820" w14:textId="77777777" w:rsidR="0014778C" w:rsidRDefault="0014778C" w:rsidP="0014778C">
      <w:r>
        <w:rPr>
          <w:rFonts w:hint="eastAsia"/>
        </w:rPr>
        <w:t xml:space="preserve">            JOptionPane.showMessageDialog(this, "JAVA</w:t>
      </w:r>
      <w:r>
        <w:rPr>
          <w:rFonts w:hint="eastAsia"/>
        </w:rPr>
        <w:t>推箱子游戏！</w:t>
      </w:r>
      <w:r>
        <w:rPr>
          <w:rFonts w:hint="eastAsia"/>
        </w:rPr>
        <w:t>(version 3.0)");</w:t>
      </w:r>
    </w:p>
    <w:p w14:paraId="42A0DC16" w14:textId="77777777" w:rsidR="0014778C" w:rsidRDefault="0014778C" w:rsidP="0014778C">
      <w:r>
        <w:t xml:space="preserve">        }</w:t>
      </w:r>
    </w:p>
    <w:p w14:paraId="30281521" w14:textId="77777777" w:rsidR="0014778C" w:rsidRDefault="0014778C" w:rsidP="0014778C">
      <w:r>
        <w:rPr>
          <w:rFonts w:hint="eastAsia"/>
        </w:rPr>
        <w:t xml:space="preserve">        else if(e.getSource()==btnchoose||e.getSource()==choose) // </w:t>
      </w:r>
      <w:r>
        <w:rPr>
          <w:rFonts w:hint="eastAsia"/>
        </w:rPr>
        <w:t>选关</w:t>
      </w:r>
    </w:p>
    <w:p w14:paraId="0CBF645D" w14:textId="77777777" w:rsidR="0014778C" w:rsidRDefault="0014778C" w:rsidP="0014778C">
      <w:r>
        <w:t xml:space="preserve">        {</w:t>
      </w:r>
    </w:p>
    <w:p w14:paraId="257A014E" w14:textId="77777777" w:rsidR="0014778C" w:rsidRDefault="0014778C" w:rsidP="0014778C">
      <w:r>
        <w:rPr>
          <w:rFonts w:hint="eastAsia"/>
        </w:rPr>
        <w:t xml:space="preserve">            String lel=JOptionPane.showInputDialog(this,"</w:t>
      </w:r>
      <w:r>
        <w:rPr>
          <w:rFonts w:hint="eastAsia"/>
        </w:rPr>
        <w:t>请输入您要转到的关卡号：</w:t>
      </w:r>
      <w:r>
        <w:rPr>
          <w:rFonts w:hint="eastAsia"/>
        </w:rPr>
        <w:t>(1~50)");</w:t>
      </w:r>
    </w:p>
    <w:p w14:paraId="5490C5AE" w14:textId="77777777" w:rsidR="0014778C" w:rsidRDefault="0014778C" w:rsidP="0014778C">
      <w:r>
        <w:t xml:space="preserve">            panel.level=Integer.parseInt(lel);</w:t>
      </w:r>
    </w:p>
    <w:p w14:paraId="50FC94D4" w14:textId="77777777" w:rsidR="0014778C" w:rsidRDefault="0014778C" w:rsidP="0014778C">
      <w:r>
        <w:t xml:space="preserve">            panel.remove();</w:t>
      </w:r>
    </w:p>
    <w:p w14:paraId="04E66315" w14:textId="77777777" w:rsidR="0014778C" w:rsidRDefault="0014778C" w:rsidP="0014778C">
      <w:r>
        <w:t xml:space="preserve">            if(panel.level&gt;panel.maxlevel()||panel.level&lt;1)</w:t>
      </w:r>
    </w:p>
    <w:p w14:paraId="1573DCD8" w14:textId="77777777" w:rsidR="0014778C" w:rsidRDefault="0014778C" w:rsidP="0014778C">
      <w:r>
        <w:rPr>
          <w:rFonts w:hint="eastAsia"/>
        </w:rPr>
        <w:t xml:space="preserve">            {JOptionPane.showMessageDialog(this, "</w:t>
      </w:r>
      <w:r>
        <w:rPr>
          <w:rFonts w:hint="eastAsia"/>
        </w:rPr>
        <w:t>没有这一关！！！</w:t>
      </w:r>
      <w:r>
        <w:rPr>
          <w:rFonts w:hint="eastAsia"/>
        </w:rPr>
        <w:t>");panel.requestFocus();}</w:t>
      </w:r>
    </w:p>
    <w:p w14:paraId="18EC177F" w14:textId="77777777" w:rsidR="0014778C" w:rsidRDefault="0014778C" w:rsidP="0014778C">
      <w:r>
        <w:t xml:space="preserve">            else</w:t>
      </w:r>
    </w:p>
    <w:p w14:paraId="344E327D" w14:textId="77777777" w:rsidR="0014778C" w:rsidRDefault="0014778C" w:rsidP="0014778C">
      <w:r>
        <w:t xml:space="preserve">            {</w:t>
      </w:r>
    </w:p>
    <w:p w14:paraId="36F3A699" w14:textId="77777777" w:rsidR="0014778C" w:rsidRDefault="0014778C" w:rsidP="0014778C">
      <w:r>
        <w:t xml:space="preserve">                panel.Tuixiangzi(panel.level);</w:t>
      </w:r>
    </w:p>
    <w:p w14:paraId="3C4B1678" w14:textId="77777777" w:rsidR="0014778C" w:rsidRDefault="0014778C" w:rsidP="0014778C">
      <w:r>
        <w:t xml:space="preserve">                panel.requestFocus();</w:t>
      </w:r>
    </w:p>
    <w:p w14:paraId="27A9E019" w14:textId="77777777" w:rsidR="0014778C" w:rsidRDefault="0014778C" w:rsidP="0014778C">
      <w:r>
        <w:lastRenderedPageBreak/>
        <w:t xml:space="preserve">            }</w:t>
      </w:r>
    </w:p>
    <w:p w14:paraId="3B06E524" w14:textId="77777777" w:rsidR="0014778C" w:rsidRDefault="0014778C" w:rsidP="0014778C">
      <w:r>
        <w:t xml:space="preserve">        }</w:t>
      </w:r>
    </w:p>
    <w:p w14:paraId="1291698D" w14:textId="77777777" w:rsidR="0014778C" w:rsidRDefault="0014778C" w:rsidP="0014778C"/>
    <w:p w14:paraId="6F8B0708" w14:textId="77777777" w:rsidR="0014778C" w:rsidRDefault="0014778C" w:rsidP="0014778C">
      <w:r>
        <w:t xml:space="preserve">        else if(e.getSource()==btnfirst)</w:t>
      </w:r>
    </w:p>
    <w:p w14:paraId="4399C2AE" w14:textId="77777777" w:rsidR="0014778C" w:rsidRDefault="0014778C" w:rsidP="0014778C">
      <w:r>
        <w:t xml:space="preserve">        {</w:t>
      </w:r>
    </w:p>
    <w:p w14:paraId="7CCE61F4" w14:textId="77777777" w:rsidR="0014778C" w:rsidRDefault="0014778C" w:rsidP="0014778C">
      <w:r>
        <w:t xml:space="preserve">            panel.level=1;</w:t>
      </w:r>
    </w:p>
    <w:p w14:paraId="1490B831" w14:textId="77777777" w:rsidR="0014778C" w:rsidRDefault="0014778C" w:rsidP="0014778C">
      <w:r>
        <w:t xml:space="preserve">            panel.Tuixiangzi(panel.level);</w:t>
      </w:r>
    </w:p>
    <w:p w14:paraId="0EF6EEAB" w14:textId="77777777" w:rsidR="0014778C" w:rsidRDefault="0014778C" w:rsidP="0014778C">
      <w:r>
        <w:t xml:space="preserve">            panel.requestFocus();</w:t>
      </w:r>
    </w:p>
    <w:p w14:paraId="322ED8CF" w14:textId="77777777" w:rsidR="0014778C" w:rsidRDefault="0014778C" w:rsidP="0014778C">
      <w:r>
        <w:t xml:space="preserve">            panel.remove();</w:t>
      </w:r>
    </w:p>
    <w:p w14:paraId="4A404A00" w14:textId="77777777" w:rsidR="0014778C" w:rsidRDefault="0014778C" w:rsidP="0014778C">
      <w:r>
        <w:t xml:space="preserve">        }</w:t>
      </w:r>
    </w:p>
    <w:p w14:paraId="1F63C2CF" w14:textId="77777777" w:rsidR="0014778C" w:rsidRDefault="0014778C" w:rsidP="0014778C">
      <w:r>
        <w:t xml:space="preserve">        else if(e.getSource()==btnover)</w:t>
      </w:r>
    </w:p>
    <w:p w14:paraId="51354CC0" w14:textId="77777777" w:rsidR="0014778C" w:rsidRDefault="0014778C" w:rsidP="0014778C">
      <w:r>
        <w:t xml:space="preserve">        {</w:t>
      </w:r>
    </w:p>
    <w:p w14:paraId="04CE3B85" w14:textId="77777777" w:rsidR="0014778C" w:rsidRDefault="0014778C" w:rsidP="0014778C">
      <w:r>
        <w:t xml:space="preserve">            panel.level=panel.maxlevel();</w:t>
      </w:r>
    </w:p>
    <w:p w14:paraId="76CE01A7" w14:textId="77777777" w:rsidR="0014778C" w:rsidRDefault="0014778C" w:rsidP="0014778C">
      <w:r>
        <w:t xml:space="preserve">            panel.Tuixiangzi(panel.level);</w:t>
      </w:r>
    </w:p>
    <w:p w14:paraId="5822678A" w14:textId="77777777" w:rsidR="0014778C" w:rsidRDefault="0014778C" w:rsidP="0014778C">
      <w:r>
        <w:t xml:space="preserve">            panel.requestFocus();</w:t>
      </w:r>
    </w:p>
    <w:p w14:paraId="3AEB0D59" w14:textId="77777777" w:rsidR="0014778C" w:rsidRDefault="0014778C" w:rsidP="0014778C">
      <w:r>
        <w:t xml:space="preserve">            panel.remove();</w:t>
      </w:r>
    </w:p>
    <w:p w14:paraId="666BDE9B" w14:textId="77777777" w:rsidR="0014778C" w:rsidRDefault="0014778C" w:rsidP="0014778C">
      <w:r>
        <w:t xml:space="preserve">        }</w:t>
      </w:r>
    </w:p>
    <w:p w14:paraId="5347C0E4" w14:textId="77777777" w:rsidR="0014778C" w:rsidRDefault="0014778C" w:rsidP="0014778C">
      <w:r>
        <w:t xml:space="preserve">        else if(e.getSource()==btnmuc)</w:t>
      </w:r>
    </w:p>
    <w:p w14:paraId="02BFC9D7" w14:textId="77777777" w:rsidR="0014778C" w:rsidRDefault="0014778C" w:rsidP="0014778C">
      <w:r>
        <w:t xml:space="preserve">        {</w:t>
      </w:r>
    </w:p>
    <w:p w14:paraId="12AEFCDF" w14:textId="77777777" w:rsidR="0014778C" w:rsidRDefault="0014778C" w:rsidP="0014778C">
      <w:r>
        <w:t xml:space="preserve">            if(sound.isplay())</w:t>
      </w:r>
    </w:p>
    <w:p w14:paraId="5E27C098" w14:textId="77777777" w:rsidR="0014778C" w:rsidRDefault="0014778C" w:rsidP="0014778C">
      <w:r>
        <w:t xml:space="preserve">            {</w:t>
      </w:r>
    </w:p>
    <w:p w14:paraId="36145FEF" w14:textId="77777777" w:rsidR="0014778C" w:rsidRDefault="0014778C" w:rsidP="0014778C">
      <w:r>
        <w:t xml:space="preserve">                sound.mystop();</w:t>
      </w:r>
    </w:p>
    <w:p w14:paraId="46B13010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音乐开</w:t>
      </w:r>
      <w:r>
        <w:rPr>
          <w:rFonts w:hint="eastAsia"/>
        </w:rPr>
        <w:t>");</w:t>
      </w:r>
    </w:p>
    <w:p w14:paraId="168DA04B" w14:textId="77777777" w:rsidR="0014778C" w:rsidRDefault="0014778C" w:rsidP="0014778C">
      <w:r>
        <w:t xml:space="preserve">            }</w:t>
      </w:r>
    </w:p>
    <w:p w14:paraId="524B25DA" w14:textId="77777777" w:rsidR="0014778C" w:rsidRDefault="0014778C" w:rsidP="0014778C">
      <w:r>
        <w:t xml:space="preserve">            else</w:t>
      </w:r>
    </w:p>
    <w:p w14:paraId="27F7F669" w14:textId="77777777" w:rsidR="0014778C" w:rsidRDefault="0014778C" w:rsidP="0014778C">
      <w:r>
        <w:t xml:space="preserve">            {</w:t>
      </w:r>
    </w:p>
    <w:p w14:paraId="6EB4E84B" w14:textId="77777777" w:rsidR="0014778C" w:rsidRDefault="0014778C" w:rsidP="0014778C">
      <w:r>
        <w:t xml:space="preserve">                sound.loadSound();</w:t>
      </w:r>
    </w:p>
    <w:p w14:paraId="2D407065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1C24A2F1" w14:textId="77777777" w:rsidR="0014778C" w:rsidRDefault="0014778C" w:rsidP="0014778C">
      <w:r>
        <w:t xml:space="preserve">            }</w:t>
      </w:r>
    </w:p>
    <w:p w14:paraId="448BBFA2" w14:textId="77777777" w:rsidR="0014778C" w:rsidRDefault="0014778C" w:rsidP="0014778C">
      <w:r>
        <w:t xml:space="preserve">            panel.requestFocus();</w:t>
      </w:r>
    </w:p>
    <w:p w14:paraId="404379A7" w14:textId="77777777" w:rsidR="0014778C" w:rsidRDefault="0014778C" w:rsidP="0014778C">
      <w:r>
        <w:t xml:space="preserve">        }</w:t>
      </w:r>
    </w:p>
    <w:p w14:paraId="779EC04D" w14:textId="77777777" w:rsidR="0014778C" w:rsidRDefault="0014778C" w:rsidP="0014778C">
      <w:r>
        <w:rPr>
          <w:rFonts w:hint="eastAsia"/>
        </w:rPr>
        <w:t xml:space="preserve">        else if(e.getSource()==btnback||e.getSource()==back) // </w:t>
      </w:r>
      <w:r>
        <w:rPr>
          <w:rFonts w:hint="eastAsia"/>
        </w:rPr>
        <w:t>撤销一步</w:t>
      </w:r>
    </w:p>
    <w:p w14:paraId="20443280" w14:textId="77777777" w:rsidR="0014778C" w:rsidRDefault="0014778C" w:rsidP="0014778C">
      <w:r>
        <w:t xml:space="preserve">        {</w:t>
      </w:r>
    </w:p>
    <w:p w14:paraId="73521AF5" w14:textId="77777777" w:rsidR="0014778C" w:rsidRDefault="0014778C" w:rsidP="0014778C">
      <w:r>
        <w:rPr>
          <w:rFonts w:hint="eastAsia"/>
        </w:rPr>
        <w:t xml:space="preserve">            if(panel.isMystackEmpty())JOptionPane.showMessageDialog(this, "</w:t>
      </w:r>
      <w:r>
        <w:rPr>
          <w:rFonts w:hint="eastAsia"/>
        </w:rPr>
        <w:t>您还未移动！！！</w:t>
      </w:r>
      <w:r>
        <w:rPr>
          <w:rFonts w:hint="eastAsia"/>
        </w:rPr>
        <w:t>");</w:t>
      </w:r>
    </w:p>
    <w:p w14:paraId="2FE12DA1" w14:textId="77777777" w:rsidR="0014778C" w:rsidRDefault="0014778C" w:rsidP="0014778C">
      <w:r>
        <w:t xml:space="preserve">            else</w:t>
      </w:r>
    </w:p>
    <w:p w14:paraId="6CA04071" w14:textId="77777777" w:rsidR="0014778C" w:rsidRDefault="0014778C" w:rsidP="0014778C">
      <w:r>
        <w:t xml:space="preserve">            {</w:t>
      </w:r>
    </w:p>
    <w:p w14:paraId="5AD52FC7" w14:textId="77777777" w:rsidR="0014778C" w:rsidRDefault="0014778C" w:rsidP="0014778C">
      <w:r>
        <w:t xml:space="preserve">                switch(panel.back())</w:t>
      </w:r>
    </w:p>
    <w:p w14:paraId="3F96C188" w14:textId="77777777" w:rsidR="0014778C" w:rsidRDefault="0014778C" w:rsidP="0014778C">
      <w:r>
        <w:t xml:space="preserve">                {</w:t>
      </w:r>
    </w:p>
    <w:p w14:paraId="158B48E3" w14:textId="77777777" w:rsidR="0014778C" w:rsidRDefault="0014778C" w:rsidP="0014778C">
      <w:r>
        <w:t xml:space="preserve">                    case 10:panel.backup(10);break;</w:t>
      </w:r>
    </w:p>
    <w:p w14:paraId="1B77F513" w14:textId="77777777" w:rsidR="0014778C" w:rsidRDefault="0014778C" w:rsidP="0014778C">
      <w:r>
        <w:t xml:space="preserve">                    case 11:panel.backup(11);break;</w:t>
      </w:r>
    </w:p>
    <w:p w14:paraId="64018DC0" w14:textId="77777777" w:rsidR="0014778C" w:rsidRDefault="0014778C" w:rsidP="0014778C">
      <w:r>
        <w:t xml:space="preserve">                    case 20:panel.backdown(20);break;</w:t>
      </w:r>
    </w:p>
    <w:p w14:paraId="2AA7F344" w14:textId="77777777" w:rsidR="0014778C" w:rsidRDefault="0014778C" w:rsidP="0014778C">
      <w:r>
        <w:t xml:space="preserve">                    case 21:panel.backdown(21);break;</w:t>
      </w:r>
    </w:p>
    <w:p w14:paraId="082C3C7E" w14:textId="77777777" w:rsidR="0014778C" w:rsidRDefault="0014778C" w:rsidP="0014778C">
      <w:r>
        <w:t xml:space="preserve">                    case 30:panel.backleft(30);break;</w:t>
      </w:r>
    </w:p>
    <w:p w14:paraId="24195783" w14:textId="77777777" w:rsidR="0014778C" w:rsidRDefault="0014778C" w:rsidP="0014778C">
      <w:r>
        <w:lastRenderedPageBreak/>
        <w:t xml:space="preserve">                    case 31:panel.backleft(31);break;</w:t>
      </w:r>
    </w:p>
    <w:p w14:paraId="7B3EF6BB" w14:textId="77777777" w:rsidR="0014778C" w:rsidRDefault="0014778C" w:rsidP="0014778C">
      <w:r>
        <w:t xml:space="preserve">                    case 40:panel.backright(40);break;</w:t>
      </w:r>
    </w:p>
    <w:p w14:paraId="398C6257" w14:textId="77777777" w:rsidR="0014778C" w:rsidRDefault="0014778C" w:rsidP="0014778C">
      <w:r>
        <w:t xml:space="preserve">                    case 41:panel.backright(41);break;</w:t>
      </w:r>
    </w:p>
    <w:p w14:paraId="59A56790" w14:textId="77777777" w:rsidR="0014778C" w:rsidRDefault="0014778C" w:rsidP="0014778C">
      <w:r>
        <w:t xml:space="preserve">                }</w:t>
      </w:r>
    </w:p>
    <w:p w14:paraId="3982F5DA" w14:textId="77777777" w:rsidR="0014778C" w:rsidRDefault="0014778C" w:rsidP="0014778C">
      <w:r>
        <w:t xml:space="preserve">            }</w:t>
      </w:r>
    </w:p>
    <w:p w14:paraId="701E6D4E" w14:textId="77777777" w:rsidR="0014778C" w:rsidRDefault="0014778C" w:rsidP="0014778C">
      <w:r>
        <w:t xml:space="preserve">            panel.requestFocus();</w:t>
      </w:r>
    </w:p>
    <w:p w14:paraId="5A54439E" w14:textId="77777777" w:rsidR="0014778C" w:rsidRDefault="0014778C" w:rsidP="0014778C">
      <w:r>
        <w:t xml:space="preserve">        }</w:t>
      </w:r>
    </w:p>
    <w:p w14:paraId="6DB2EF05" w14:textId="77777777" w:rsidR="0014778C" w:rsidRDefault="0014778C" w:rsidP="0014778C">
      <w:r>
        <w:tab/>
      </w:r>
      <w:r>
        <w:tab/>
        <w:t>/*</w:t>
      </w:r>
    </w:p>
    <w:p w14:paraId="04887EDE" w14:textId="77777777" w:rsidR="0014778C" w:rsidRDefault="0014778C" w:rsidP="0014778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监听客户端行为，并切换下拉菜单状态，符号监听器会根据状态切换音乐</w:t>
      </w:r>
    </w:p>
    <w:p w14:paraId="0377BB6E" w14:textId="77777777" w:rsidR="0014778C" w:rsidRDefault="0014778C" w:rsidP="0014778C">
      <w:r>
        <w:tab/>
      </w:r>
      <w:r>
        <w:tab/>
        <w:t xml:space="preserve"> */</w:t>
      </w:r>
    </w:p>
    <w:p w14:paraId="235E27F4" w14:textId="77777777" w:rsidR="0014778C" w:rsidRDefault="0014778C" w:rsidP="0014778C">
      <w:r>
        <w:t xml:space="preserve">        else if(e.getSource()==nor)</w:t>
      </w:r>
    </w:p>
    <w:p w14:paraId="6E2F8FEF" w14:textId="77777777" w:rsidR="0014778C" w:rsidRDefault="0014778C" w:rsidP="0014778C">
      <w:r>
        <w:t xml:space="preserve">        {</w:t>
      </w:r>
    </w:p>
    <w:p w14:paraId="31B1AAED" w14:textId="77777777" w:rsidR="0014778C" w:rsidRDefault="0014778C" w:rsidP="0014778C">
      <w:r>
        <w:t xml:space="preserve">            jc.setSelectedIndex(0);</w:t>
      </w:r>
    </w:p>
    <w:p w14:paraId="07F71D8B" w14:textId="77777777" w:rsidR="0014778C" w:rsidRDefault="0014778C" w:rsidP="0014778C">
      <w:r>
        <w:t xml:space="preserve">        }</w:t>
      </w:r>
    </w:p>
    <w:p w14:paraId="2E351000" w14:textId="77777777" w:rsidR="0014778C" w:rsidRDefault="0014778C" w:rsidP="0014778C"/>
    <w:p w14:paraId="44B393CF" w14:textId="77777777" w:rsidR="0014778C" w:rsidRDefault="0014778C" w:rsidP="0014778C">
      <w:r>
        <w:t xml:space="preserve">        else if(e.getSource()==qin)</w:t>
      </w:r>
    </w:p>
    <w:p w14:paraId="383A54CD" w14:textId="77777777" w:rsidR="0014778C" w:rsidRDefault="0014778C" w:rsidP="0014778C">
      <w:r>
        <w:t xml:space="preserve">        {</w:t>
      </w:r>
    </w:p>
    <w:p w14:paraId="30D405D4" w14:textId="77777777" w:rsidR="0014778C" w:rsidRDefault="0014778C" w:rsidP="0014778C">
      <w:r>
        <w:t xml:space="preserve">            jc.setSelectedIndex(1);</w:t>
      </w:r>
    </w:p>
    <w:p w14:paraId="50F0692F" w14:textId="77777777" w:rsidR="0014778C" w:rsidRDefault="0014778C" w:rsidP="0014778C">
      <w:r>
        <w:t xml:space="preserve">        }</w:t>
      </w:r>
    </w:p>
    <w:p w14:paraId="320021BE" w14:textId="77777777" w:rsidR="0014778C" w:rsidRDefault="0014778C" w:rsidP="0014778C">
      <w:r>
        <w:t xml:space="preserve">        else if(e.getSource()==guang)</w:t>
      </w:r>
    </w:p>
    <w:p w14:paraId="4A1B3E8E" w14:textId="77777777" w:rsidR="0014778C" w:rsidRDefault="0014778C" w:rsidP="0014778C">
      <w:r>
        <w:t xml:space="preserve">        {</w:t>
      </w:r>
    </w:p>
    <w:p w14:paraId="123BA0D6" w14:textId="77777777" w:rsidR="0014778C" w:rsidRDefault="0014778C" w:rsidP="0014778C"/>
    <w:p w14:paraId="1495DDA7" w14:textId="77777777" w:rsidR="0014778C" w:rsidRDefault="0014778C" w:rsidP="0014778C">
      <w:r>
        <w:t xml:space="preserve">            jc.setSelectedIndex(3);</w:t>
      </w:r>
    </w:p>
    <w:p w14:paraId="54651414" w14:textId="77777777" w:rsidR="0014778C" w:rsidRDefault="0014778C" w:rsidP="0014778C"/>
    <w:p w14:paraId="44C016E3" w14:textId="77777777" w:rsidR="0014778C" w:rsidRDefault="0014778C" w:rsidP="0014778C">
      <w:r>
        <w:t xml:space="preserve">        }</w:t>
      </w:r>
    </w:p>
    <w:p w14:paraId="183AD138" w14:textId="77777777" w:rsidR="0014778C" w:rsidRDefault="0014778C" w:rsidP="0014778C">
      <w:r>
        <w:t xml:space="preserve">        else if(e.getSource()==eye)</w:t>
      </w:r>
    </w:p>
    <w:p w14:paraId="23790126" w14:textId="77777777" w:rsidR="0014778C" w:rsidRDefault="0014778C" w:rsidP="0014778C">
      <w:r>
        <w:t xml:space="preserve">        {</w:t>
      </w:r>
    </w:p>
    <w:p w14:paraId="742DE44C" w14:textId="77777777" w:rsidR="0014778C" w:rsidRDefault="0014778C" w:rsidP="0014778C">
      <w:r>
        <w:t xml:space="preserve">            jc.setSelectedIndex(4);</w:t>
      </w:r>
    </w:p>
    <w:p w14:paraId="1F9C1B1E" w14:textId="77777777" w:rsidR="0014778C" w:rsidRDefault="0014778C" w:rsidP="0014778C">
      <w:r>
        <w:t xml:space="preserve">        }</w:t>
      </w:r>
    </w:p>
    <w:p w14:paraId="42C909C4" w14:textId="77777777" w:rsidR="0014778C" w:rsidRDefault="0014778C" w:rsidP="0014778C">
      <w:r>
        <w:t xml:space="preserve">        else if(e.getSource()==po)</w:t>
      </w:r>
    </w:p>
    <w:p w14:paraId="35888310" w14:textId="77777777" w:rsidR="0014778C" w:rsidRDefault="0014778C" w:rsidP="0014778C">
      <w:r>
        <w:t xml:space="preserve">        {</w:t>
      </w:r>
    </w:p>
    <w:p w14:paraId="5118D501" w14:textId="77777777" w:rsidR="0014778C" w:rsidRDefault="0014778C" w:rsidP="0014778C">
      <w:r>
        <w:t xml:space="preserve">            jc.setSelectedIndex(2);</w:t>
      </w:r>
    </w:p>
    <w:p w14:paraId="40B0592F" w14:textId="77777777" w:rsidR="0014778C" w:rsidRDefault="0014778C" w:rsidP="0014778C">
      <w:r>
        <w:t xml:space="preserve">        }</w:t>
      </w:r>
    </w:p>
    <w:p w14:paraId="485A4766" w14:textId="77777777" w:rsidR="0014778C" w:rsidRDefault="0014778C" w:rsidP="0014778C">
      <w:r>
        <w:t xml:space="preserve">    }</w:t>
      </w:r>
    </w:p>
    <w:p w14:paraId="4A720067" w14:textId="77777777" w:rsidR="0014778C" w:rsidRDefault="0014778C" w:rsidP="0014778C">
      <w:r>
        <w:t xml:space="preserve">    /*</w:t>
      </w:r>
    </w:p>
    <w:p w14:paraId="12863BEC" w14:textId="77777777" w:rsidR="0014778C" w:rsidRDefault="0014778C" w:rsidP="0014778C">
      <w:r>
        <w:rPr>
          <w:rFonts w:hint="eastAsia"/>
        </w:rPr>
        <w:t xml:space="preserve">    </w:t>
      </w:r>
      <w:r>
        <w:rPr>
          <w:rFonts w:hint="eastAsia"/>
        </w:rPr>
        <w:t>根据客户端下拉菜单选中的按钮，切换音乐</w:t>
      </w:r>
    </w:p>
    <w:p w14:paraId="42B591AB" w14:textId="77777777" w:rsidR="0014778C" w:rsidRDefault="0014778C" w:rsidP="0014778C">
      <w:r>
        <w:t xml:space="preserve">     */</w:t>
      </w:r>
    </w:p>
    <w:p w14:paraId="4AA22B28" w14:textId="77777777" w:rsidR="0014778C" w:rsidRDefault="0014778C" w:rsidP="0014778C">
      <w:r>
        <w:t xml:space="preserve">    public void itemStateChanged(ItemEvent ie)</w:t>
      </w:r>
    </w:p>
    <w:p w14:paraId="4A5E75CC" w14:textId="77777777" w:rsidR="0014778C" w:rsidRDefault="0014778C" w:rsidP="0014778C">
      <w:r>
        <w:t xml:space="preserve">    {</w:t>
      </w:r>
    </w:p>
    <w:p w14:paraId="24D9EBE7" w14:textId="77777777" w:rsidR="0014778C" w:rsidRDefault="0014778C" w:rsidP="0014778C">
      <w:r>
        <w:t xml:space="preserve">        int no=jc.getSelectedIndex();</w:t>
      </w:r>
    </w:p>
    <w:p w14:paraId="573BB9C2" w14:textId="77777777" w:rsidR="0014778C" w:rsidRDefault="0014778C" w:rsidP="0014778C">
      <w:r>
        <w:t xml:space="preserve">        switch(no)</w:t>
      </w:r>
    </w:p>
    <w:p w14:paraId="29523433" w14:textId="77777777" w:rsidR="0014778C" w:rsidRDefault="0014778C" w:rsidP="0014778C">
      <w:r>
        <w:t xml:space="preserve">        {</w:t>
      </w:r>
    </w:p>
    <w:p w14:paraId="51A95182" w14:textId="77777777" w:rsidR="0014778C" w:rsidRDefault="0014778C" w:rsidP="0014778C">
      <w:r>
        <w:t xml:space="preserve">            case 0:sound.setMusic("nor.mid");</w:t>
      </w:r>
    </w:p>
    <w:p w14:paraId="67A8BEEB" w14:textId="77777777" w:rsidR="0014778C" w:rsidRDefault="0014778C" w:rsidP="0014778C">
      <w:r>
        <w:t xml:space="preserve">                if(sound.isplay())</w:t>
      </w:r>
    </w:p>
    <w:p w14:paraId="4FB11D47" w14:textId="77777777" w:rsidR="0014778C" w:rsidRDefault="0014778C" w:rsidP="0014778C">
      <w:r>
        <w:lastRenderedPageBreak/>
        <w:t xml:space="preserve">                    sound.mystop();</w:t>
      </w:r>
    </w:p>
    <w:p w14:paraId="58BD19D0" w14:textId="77777777" w:rsidR="0014778C" w:rsidRDefault="0014778C" w:rsidP="0014778C">
      <w:r>
        <w:t xml:space="preserve">                sound.loadSound();</w:t>
      </w:r>
    </w:p>
    <w:p w14:paraId="6994256A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736C4013" w14:textId="77777777" w:rsidR="0014778C" w:rsidRDefault="0014778C" w:rsidP="0014778C">
      <w:r>
        <w:t xml:space="preserve">                nor.setEnabled(false);</w:t>
      </w:r>
    </w:p>
    <w:p w14:paraId="1AE320AD" w14:textId="77777777" w:rsidR="0014778C" w:rsidRDefault="0014778C" w:rsidP="0014778C">
      <w:r>
        <w:t xml:space="preserve">                qin.setEnabled(true);</w:t>
      </w:r>
    </w:p>
    <w:p w14:paraId="1669456C" w14:textId="77777777" w:rsidR="0014778C" w:rsidRDefault="0014778C" w:rsidP="0014778C">
      <w:r>
        <w:t xml:space="preserve">                guang.setEnabled(true);</w:t>
      </w:r>
    </w:p>
    <w:p w14:paraId="5F98F907" w14:textId="77777777" w:rsidR="0014778C" w:rsidRDefault="0014778C" w:rsidP="0014778C">
      <w:r>
        <w:t xml:space="preserve">                eye.setEnabled(true);</w:t>
      </w:r>
    </w:p>
    <w:p w14:paraId="0A96759C" w14:textId="77777777" w:rsidR="0014778C" w:rsidRDefault="0014778C" w:rsidP="0014778C">
      <w:r>
        <w:t xml:space="preserve">                po.setEnabled(true);panel.requestFocus();break;</w:t>
      </w:r>
    </w:p>
    <w:p w14:paraId="492AA302" w14:textId="77777777" w:rsidR="0014778C" w:rsidRDefault="0014778C" w:rsidP="0014778C">
      <w:r>
        <w:t xml:space="preserve">            case 1:sound.setMusic("qin.mid");</w:t>
      </w:r>
    </w:p>
    <w:p w14:paraId="03BC6C8E" w14:textId="77777777" w:rsidR="0014778C" w:rsidRDefault="0014778C" w:rsidP="0014778C">
      <w:r>
        <w:t xml:space="preserve">                if(sound.isplay())</w:t>
      </w:r>
    </w:p>
    <w:p w14:paraId="6E9D3B7B" w14:textId="77777777" w:rsidR="0014778C" w:rsidRDefault="0014778C" w:rsidP="0014778C">
      <w:r>
        <w:t xml:space="preserve">                    sound.mystop();</w:t>
      </w:r>
    </w:p>
    <w:p w14:paraId="20FFCADB" w14:textId="77777777" w:rsidR="0014778C" w:rsidRDefault="0014778C" w:rsidP="0014778C">
      <w:r>
        <w:t xml:space="preserve">                sound.loadSound();</w:t>
      </w:r>
    </w:p>
    <w:p w14:paraId="10160010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370D2ABF" w14:textId="77777777" w:rsidR="0014778C" w:rsidRDefault="0014778C" w:rsidP="0014778C">
      <w:r>
        <w:t xml:space="preserve">                nor.setEnabled(true);</w:t>
      </w:r>
    </w:p>
    <w:p w14:paraId="0F2DBF6D" w14:textId="77777777" w:rsidR="0014778C" w:rsidRDefault="0014778C" w:rsidP="0014778C">
      <w:r>
        <w:t xml:space="preserve">                qin.setEnabled(false);</w:t>
      </w:r>
    </w:p>
    <w:p w14:paraId="69156A7F" w14:textId="77777777" w:rsidR="0014778C" w:rsidRDefault="0014778C" w:rsidP="0014778C">
      <w:r>
        <w:t xml:space="preserve">                guang.setEnabled(true);</w:t>
      </w:r>
    </w:p>
    <w:p w14:paraId="75A38949" w14:textId="77777777" w:rsidR="0014778C" w:rsidRDefault="0014778C" w:rsidP="0014778C">
      <w:r>
        <w:t xml:space="preserve">                eye.setEnabled(true);</w:t>
      </w:r>
    </w:p>
    <w:p w14:paraId="1DD6BF17" w14:textId="77777777" w:rsidR="0014778C" w:rsidRDefault="0014778C" w:rsidP="0014778C">
      <w:r>
        <w:t xml:space="preserve">                po.setEnabled(true);panel.requestFocus();break;</w:t>
      </w:r>
    </w:p>
    <w:p w14:paraId="526D9BB6" w14:textId="77777777" w:rsidR="0014778C" w:rsidRDefault="0014778C" w:rsidP="0014778C">
      <w:r>
        <w:t xml:space="preserve">            case 2:sound.setMusic("popo.mid");</w:t>
      </w:r>
    </w:p>
    <w:p w14:paraId="51FB8476" w14:textId="77777777" w:rsidR="0014778C" w:rsidRDefault="0014778C" w:rsidP="0014778C">
      <w:r>
        <w:t xml:space="preserve">                if(sound.isplay())</w:t>
      </w:r>
    </w:p>
    <w:p w14:paraId="3915798F" w14:textId="77777777" w:rsidR="0014778C" w:rsidRDefault="0014778C" w:rsidP="0014778C">
      <w:r>
        <w:t xml:space="preserve">                    sound.mystop();</w:t>
      </w:r>
    </w:p>
    <w:p w14:paraId="07E542DC" w14:textId="77777777" w:rsidR="0014778C" w:rsidRDefault="0014778C" w:rsidP="0014778C">
      <w:r>
        <w:t xml:space="preserve">                sound.loadSound();</w:t>
      </w:r>
    </w:p>
    <w:p w14:paraId="0142B895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77AFEA9E" w14:textId="77777777" w:rsidR="0014778C" w:rsidRDefault="0014778C" w:rsidP="0014778C">
      <w:r>
        <w:t xml:space="preserve">                nor.setEnabled(true);</w:t>
      </w:r>
    </w:p>
    <w:p w14:paraId="32C89BF9" w14:textId="77777777" w:rsidR="0014778C" w:rsidRDefault="0014778C" w:rsidP="0014778C">
      <w:r>
        <w:t xml:space="preserve">                qin.setEnabled(true);</w:t>
      </w:r>
    </w:p>
    <w:p w14:paraId="5514661D" w14:textId="77777777" w:rsidR="0014778C" w:rsidRDefault="0014778C" w:rsidP="0014778C">
      <w:r>
        <w:t xml:space="preserve">                guang.setEnabled(true);</w:t>
      </w:r>
    </w:p>
    <w:p w14:paraId="0A9E4B64" w14:textId="77777777" w:rsidR="0014778C" w:rsidRDefault="0014778C" w:rsidP="0014778C">
      <w:r>
        <w:t xml:space="preserve">                eye.setEnabled(true);</w:t>
      </w:r>
    </w:p>
    <w:p w14:paraId="75BF0188" w14:textId="77777777" w:rsidR="0014778C" w:rsidRDefault="0014778C" w:rsidP="0014778C">
      <w:r>
        <w:t xml:space="preserve">                po.setEnabled(false);panel.requestFocus();break;</w:t>
      </w:r>
    </w:p>
    <w:p w14:paraId="3BAAC62D" w14:textId="77777777" w:rsidR="0014778C" w:rsidRDefault="0014778C" w:rsidP="0014778C">
      <w:r>
        <w:t xml:space="preserve">            case 3:sound.setMusic("guang.mid");</w:t>
      </w:r>
    </w:p>
    <w:p w14:paraId="21818B49" w14:textId="77777777" w:rsidR="0014778C" w:rsidRDefault="0014778C" w:rsidP="0014778C">
      <w:r>
        <w:t xml:space="preserve">                if(sound.isplay())</w:t>
      </w:r>
    </w:p>
    <w:p w14:paraId="01C92852" w14:textId="77777777" w:rsidR="0014778C" w:rsidRDefault="0014778C" w:rsidP="0014778C">
      <w:r>
        <w:t xml:space="preserve">                    sound.mystop();</w:t>
      </w:r>
    </w:p>
    <w:p w14:paraId="1D1C7921" w14:textId="77777777" w:rsidR="0014778C" w:rsidRDefault="0014778C" w:rsidP="0014778C">
      <w:r>
        <w:t xml:space="preserve">                sound.loadSound();</w:t>
      </w:r>
    </w:p>
    <w:p w14:paraId="685FA853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38C977FB" w14:textId="77777777" w:rsidR="0014778C" w:rsidRDefault="0014778C" w:rsidP="0014778C">
      <w:r>
        <w:t xml:space="preserve">                nor.setEnabled(true);</w:t>
      </w:r>
    </w:p>
    <w:p w14:paraId="240CAD61" w14:textId="77777777" w:rsidR="0014778C" w:rsidRDefault="0014778C" w:rsidP="0014778C">
      <w:r>
        <w:t xml:space="preserve">                qin.setEnabled(true);</w:t>
      </w:r>
    </w:p>
    <w:p w14:paraId="156429DF" w14:textId="77777777" w:rsidR="0014778C" w:rsidRDefault="0014778C" w:rsidP="0014778C">
      <w:r>
        <w:t xml:space="preserve">                guang.setEnabled(false);</w:t>
      </w:r>
    </w:p>
    <w:p w14:paraId="3EA71C5D" w14:textId="77777777" w:rsidR="0014778C" w:rsidRDefault="0014778C" w:rsidP="0014778C">
      <w:r>
        <w:t xml:space="preserve">                eye.setEnabled(true);</w:t>
      </w:r>
    </w:p>
    <w:p w14:paraId="2BF7F926" w14:textId="77777777" w:rsidR="0014778C" w:rsidRDefault="0014778C" w:rsidP="0014778C">
      <w:r>
        <w:t xml:space="preserve">                po.setEnabled(true);panel.requestFocus();break;</w:t>
      </w:r>
    </w:p>
    <w:p w14:paraId="631DE6B7" w14:textId="77777777" w:rsidR="0014778C" w:rsidRDefault="0014778C" w:rsidP="0014778C">
      <w:r>
        <w:t xml:space="preserve">            case 4:sound.setMusic("eyes on me.mid");</w:t>
      </w:r>
    </w:p>
    <w:p w14:paraId="0D28F85D" w14:textId="77777777" w:rsidR="0014778C" w:rsidRDefault="0014778C" w:rsidP="0014778C">
      <w:r>
        <w:t xml:space="preserve">                if(sound.isplay())</w:t>
      </w:r>
    </w:p>
    <w:p w14:paraId="77CCC141" w14:textId="77777777" w:rsidR="0014778C" w:rsidRDefault="0014778C" w:rsidP="0014778C">
      <w:r>
        <w:t xml:space="preserve">                    sound.mystop();</w:t>
      </w:r>
    </w:p>
    <w:p w14:paraId="051EC0AB" w14:textId="77777777" w:rsidR="0014778C" w:rsidRDefault="0014778C" w:rsidP="0014778C">
      <w:r>
        <w:t xml:space="preserve">                sound.loadSound();</w:t>
      </w:r>
    </w:p>
    <w:p w14:paraId="07D222E3" w14:textId="77777777" w:rsidR="0014778C" w:rsidRDefault="0014778C" w:rsidP="0014778C">
      <w:r>
        <w:rPr>
          <w:rFonts w:hint="eastAsia"/>
        </w:rPr>
        <w:t xml:space="preserve">                btnmuc.setText("</w:t>
      </w:r>
      <w:r>
        <w:rPr>
          <w:rFonts w:hint="eastAsia"/>
        </w:rPr>
        <w:t>音乐关</w:t>
      </w:r>
      <w:r>
        <w:rPr>
          <w:rFonts w:hint="eastAsia"/>
        </w:rPr>
        <w:t>");</w:t>
      </w:r>
    </w:p>
    <w:p w14:paraId="23910BE0" w14:textId="77777777" w:rsidR="0014778C" w:rsidRDefault="0014778C" w:rsidP="0014778C">
      <w:r>
        <w:t xml:space="preserve">                nor.setEnabled(true);</w:t>
      </w:r>
    </w:p>
    <w:p w14:paraId="0E8146B4" w14:textId="77777777" w:rsidR="0014778C" w:rsidRDefault="0014778C" w:rsidP="0014778C">
      <w:r>
        <w:lastRenderedPageBreak/>
        <w:t xml:space="preserve">                qin.setEnabled(true);</w:t>
      </w:r>
    </w:p>
    <w:p w14:paraId="10820EF5" w14:textId="77777777" w:rsidR="0014778C" w:rsidRDefault="0014778C" w:rsidP="0014778C">
      <w:r>
        <w:t xml:space="preserve">                guang.setEnabled(true);</w:t>
      </w:r>
    </w:p>
    <w:p w14:paraId="68847CE2" w14:textId="77777777" w:rsidR="0014778C" w:rsidRDefault="0014778C" w:rsidP="0014778C">
      <w:r>
        <w:t xml:space="preserve">                eye.setEnabled(false);</w:t>
      </w:r>
    </w:p>
    <w:p w14:paraId="3DB7C690" w14:textId="77777777" w:rsidR="0014778C" w:rsidRDefault="0014778C" w:rsidP="0014778C">
      <w:r>
        <w:t xml:space="preserve">                po.setEnabled(true);panel.requestFocus();break;</w:t>
      </w:r>
    </w:p>
    <w:p w14:paraId="4E4961B2" w14:textId="77777777" w:rsidR="0014778C" w:rsidRDefault="0014778C" w:rsidP="0014778C">
      <w:r>
        <w:t xml:space="preserve">        }</w:t>
      </w:r>
    </w:p>
    <w:p w14:paraId="7035CC44" w14:textId="77777777" w:rsidR="0014778C" w:rsidRDefault="0014778C" w:rsidP="0014778C">
      <w:r>
        <w:t xml:space="preserve">    }</w:t>
      </w:r>
    </w:p>
    <w:p w14:paraId="5AEA4E67" w14:textId="77777777" w:rsidR="0014778C" w:rsidRDefault="0014778C" w:rsidP="0014778C"/>
    <w:p w14:paraId="69CEAF70" w14:textId="77777777" w:rsidR="0014778C" w:rsidRDefault="0014778C" w:rsidP="0014778C">
      <w:r>
        <w:t xml:space="preserve">    public static void main(String[] args) {</w:t>
      </w:r>
    </w:p>
    <w:p w14:paraId="392D5CB7" w14:textId="77777777" w:rsidR="0014778C" w:rsidRDefault="0014778C" w:rsidP="0014778C">
      <w:r>
        <w:t xml:space="preserve">        new MainFrame();</w:t>
      </w:r>
    </w:p>
    <w:p w14:paraId="1C4AAA14" w14:textId="77777777" w:rsidR="0014778C" w:rsidRDefault="0014778C" w:rsidP="0014778C">
      <w:r>
        <w:t xml:space="preserve">    }</w:t>
      </w:r>
    </w:p>
    <w:p w14:paraId="1111B1D1" w14:textId="776B93AF" w:rsidR="008F3CE0" w:rsidRPr="0014778C" w:rsidRDefault="0014778C" w:rsidP="0014778C">
      <w:r>
        <w:t>}</w:t>
      </w:r>
    </w:p>
    <w:p w14:paraId="6EDF55FF" w14:textId="0D337A34" w:rsidR="008F3CE0" w:rsidRDefault="00FB0DE7" w:rsidP="00B603C1">
      <w:r w:rsidRPr="00FB0DE7">
        <w:rPr>
          <w:rFonts w:hint="eastAsia"/>
          <w:highlight w:val="yellow"/>
        </w:rPr>
        <w:t>M</w:t>
      </w:r>
      <w:r w:rsidRPr="00FB0DE7">
        <w:rPr>
          <w:highlight w:val="yellow"/>
        </w:rPr>
        <w:t>ainPanel.java</w:t>
      </w:r>
    </w:p>
    <w:p w14:paraId="2DA0034A" w14:textId="77777777" w:rsidR="00FB0DE7" w:rsidRDefault="00FB0DE7" w:rsidP="00FB0DE7">
      <w:r>
        <w:t>package TuiXiangZi;</w:t>
      </w:r>
    </w:p>
    <w:p w14:paraId="6EAAEA92" w14:textId="77777777" w:rsidR="00FB0DE7" w:rsidRDefault="00FB0DE7" w:rsidP="00FB0DE7"/>
    <w:p w14:paraId="2DF5E830" w14:textId="77777777" w:rsidR="00FB0DE7" w:rsidRDefault="00FB0DE7" w:rsidP="00FB0DE7">
      <w:r>
        <w:t>import javax.swing.*;</w:t>
      </w:r>
    </w:p>
    <w:p w14:paraId="4DD94ABC" w14:textId="77777777" w:rsidR="00FB0DE7" w:rsidRDefault="00FB0DE7" w:rsidP="00FB0DE7">
      <w:r>
        <w:t>import java.awt.*;</w:t>
      </w:r>
    </w:p>
    <w:p w14:paraId="2414EB36" w14:textId="77777777" w:rsidR="00FB0DE7" w:rsidRDefault="00FB0DE7" w:rsidP="00FB0DE7">
      <w:r>
        <w:t>import java.awt.event.KeyEvent;</w:t>
      </w:r>
    </w:p>
    <w:p w14:paraId="51903315" w14:textId="77777777" w:rsidR="00FB0DE7" w:rsidRDefault="00FB0DE7" w:rsidP="00FB0DE7">
      <w:r>
        <w:t>import java.awt.event.KeyListener;</w:t>
      </w:r>
    </w:p>
    <w:p w14:paraId="24049CE0" w14:textId="77777777" w:rsidR="00FB0DE7" w:rsidRDefault="00FB0DE7" w:rsidP="00FB0DE7">
      <w:r>
        <w:t>import java.util.Stack;</w:t>
      </w:r>
    </w:p>
    <w:p w14:paraId="6002F498" w14:textId="77777777" w:rsidR="00FB0DE7" w:rsidRDefault="00FB0DE7" w:rsidP="00FB0DE7"/>
    <w:p w14:paraId="6C6E6666" w14:textId="77777777" w:rsidR="00FB0DE7" w:rsidRDefault="00FB0DE7" w:rsidP="00FB0DE7">
      <w:r>
        <w:t>public class MainPanel extends JPanel implements KeyListener</w:t>
      </w:r>
    </w:p>
    <w:p w14:paraId="625B4892" w14:textId="77777777" w:rsidR="00FB0DE7" w:rsidRDefault="00FB0DE7" w:rsidP="00FB0DE7">
      <w:r>
        <w:t>{</w:t>
      </w:r>
    </w:p>
    <w:p w14:paraId="62FBEA12" w14:textId="77777777" w:rsidR="00FB0DE7" w:rsidRDefault="00FB0DE7" w:rsidP="00FB0DE7">
      <w:r>
        <w:rPr>
          <w:rFonts w:hint="eastAsia"/>
        </w:rPr>
        <w:t xml:space="preserve">    int max=50;          // </w:t>
      </w:r>
      <w:r>
        <w:rPr>
          <w:rFonts w:hint="eastAsia"/>
        </w:rPr>
        <w:t>关卡数，一共</w:t>
      </w:r>
      <w:r>
        <w:rPr>
          <w:rFonts w:hint="eastAsia"/>
        </w:rPr>
        <w:t>50</w:t>
      </w:r>
      <w:r>
        <w:rPr>
          <w:rFonts w:hint="eastAsia"/>
        </w:rPr>
        <w:t>关</w:t>
      </w:r>
    </w:p>
    <w:p w14:paraId="754F96FE" w14:textId="77777777" w:rsidR="00FB0DE7" w:rsidRDefault="00FB0DE7" w:rsidP="00FB0DE7">
      <w:r>
        <w:rPr>
          <w:rFonts w:hint="eastAsia"/>
        </w:rPr>
        <w:t xml:space="preserve">    int[][] map;         // map</w:t>
      </w:r>
      <w:r>
        <w:rPr>
          <w:rFonts w:hint="eastAsia"/>
        </w:rPr>
        <w:t>数组不同位置的数值不同，其值对应</w:t>
      </w:r>
      <w:r>
        <w:rPr>
          <w:rFonts w:hint="eastAsia"/>
        </w:rPr>
        <w:t>pic</w:t>
      </w:r>
      <w:r>
        <w:rPr>
          <w:rFonts w:hint="eastAsia"/>
        </w:rPr>
        <w:t>文件夹中图片的序号，并通过</w:t>
      </w:r>
      <w:r>
        <w:rPr>
          <w:rFonts w:hint="eastAsia"/>
        </w:rPr>
        <w:t>379</w:t>
      </w:r>
      <w:r>
        <w:rPr>
          <w:rFonts w:hint="eastAsia"/>
        </w:rPr>
        <w:t>行</w:t>
      </w:r>
      <w:r>
        <w:rPr>
          <w:rFonts w:hint="eastAsia"/>
        </w:rPr>
        <w:t>drawImage</w:t>
      </w:r>
      <w:r>
        <w:rPr>
          <w:rFonts w:hint="eastAsia"/>
        </w:rPr>
        <w:t>方法画到面板上，小人移动时</w:t>
      </w:r>
    </w:p>
    <w:p w14:paraId="0960820B" w14:textId="77777777" w:rsidR="00FB0DE7" w:rsidRDefault="00FB0DE7" w:rsidP="00FB0DE7">
      <w:r>
        <w:rPr>
          <w:rFonts w:hint="eastAsia"/>
        </w:rPr>
        <w:t xml:space="preserve">    // </w:t>
      </w:r>
      <w:r>
        <w:rPr>
          <w:rFonts w:hint="eastAsia"/>
        </w:rPr>
        <w:t>其值会根据相应逻辑更新，并通过</w:t>
      </w:r>
      <w:r>
        <w:rPr>
          <w:rFonts w:hint="eastAsia"/>
        </w:rPr>
        <w:t>repaint</w:t>
      </w:r>
      <w:r>
        <w:rPr>
          <w:rFonts w:hint="eastAsia"/>
        </w:rPr>
        <w:t>方法更新面板，由于更新逻辑类似，仅以</w:t>
      </w:r>
      <w:r>
        <w:rPr>
          <w:rFonts w:hint="eastAsia"/>
        </w:rPr>
        <w:t>moveup()</w:t>
      </w:r>
      <w:r>
        <w:rPr>
          <w:rFonts w:hint="eastAsia"/>
        </w:rPr>
        <w:t>方法为例做了注释</w:t>
      </w:r>
    </w:p>
    <w:p w14:paraId="56698589" w14:textId="77777777" w:rsidR="00FB0DE7" w:rsidRDefault="00FB0DE7" w:rsidP="00FB0DE7">
      <w:r>
        <w:rPr>
          <w:rFonts w:hint="eastAsia"/>
        </w:rPr>
        <w:t xml:space="preserve">    int[][] maptmp;      // </w:t>
      </w:r>
      <w:r>
        <w:rPr>
          <w:rFonts w:hint="eastAsia"/>
        </w:rPr>
        <w:t>该数组记录地图最初的情况，其值不会随小人移动而变化</w:t>
      </w:r>
    </w:p>
    <w:p w14:paraId="2934B2AF" w14:textId="77777777" w:rsidR="00FB0DE7" w:rsidRDefault="00FB0DE7" w:rsidP="00FB0DE7">
      <w:r>
        <w:rPr>
          <w:rFonts w:hint="eastAsia"/>
        </w:rPr>
        <w:t xml:space="preserve">    int manX,manY;       // </w:t>
      </w:r>
      <w:r>
        <w:rPr>
          <w:rFonts w:hint="eastAsia"/>
        </w:rPr>
        <w:t>人小所在位置的坐标</w:t>
      </w:r>
    </w:p>
    <w:p w14:paraId="65B7BC36" w14:textId="77777777" w:rsidR="00FB0DE7" w:rsidRDefault="00FB0DE7" w:rsidP="00FB0DE7">
      <w:r>
        <w:rPr>
          <w:rFonts w:hint="eastAsia"/>
        </w:rPr>
        <w:t xml:space="preserve">    Image[] myImage;     // </w:t>
      </w:r>
      <w:r>
        <w:rPr>
          <w:rFonts w:hint="eastAsia"/>
        </w:rPr>
        <w:t>用于存储</w:t>
      </w:r>
      <w:r>
        <w:rPr>
          <w:rFonts w:hint="eastAsia"/>
        </w:rPr>
        <w:t>pic</w:t>
      </w:r>
      <w:r>
        <w:rPr>
          <w:rFonts w:hint="eastAsia"/>
        </w:rPr>
        <w:t>文件夹下的照片</w:t>
      </w:r>
    </w:p>
    <w:p w14:paraId="54BC5F3F" w14:textId="77777777" w:rsidR="00FB0DE7" w:rsidRDefault="00FB0DE7" w:rsidP="00FB0DE7">
      <w:r>
        <w:rPr>
          <w:rFonts w:hint="eastAsia"/>
        </w:rPr>
        <w:t xml:space="preserve">    ReadMap Levelmap;    // </w:t>
      </w:r>
      <w:r>
        <w:rPr>
          <w:rFonts w:hint="eastAsia"/>
        </w:rPr>
        <w:t>关卡地图对象，会被</w:t>
      </w:r>
      <w:r>
        <w:rPr>
          <w:rFonts w:hint="eastAsia"/>
        </w:rPr>
        <w:t>getmap()</w:t>
      </w:r>
      <w:r>
        <w:rPr>
          <w:rFonts w:hint="eastAsia"/>
        </w:rPr>
        <w:t>方法解析为</w:t>
      </w:r>
      <w:r>
        <w:rPr>
          <w:rFonts w:hint="eastAsia"/>
        </w:rPr>
        <w:t>map</w:t>
      </w:r>
      <w:r>
        <w:rPr>
          <w:rFonts w:hint="eastAsia"/>
        </w:rPr>
        <w:t>数组对象</w:t>
      </w:r>
    </w:p>
    <w:p w14:paraId="599EE8D9" w14:textId="77777777" w:rsidR="00FB0DE7" w:rsidRDefault="00FB0DE7" w:rsidP="00FB0DE7">
      <w:r>
        <w:rPr>
          <w:rFonts w:hint="eastAsia"/>
        </w:rPr>
        <w:t xml:space="preserve">    ReadMap Levelmaptmp; // </w:t>
      </w:r>
      <w:r>
        <w:rPr>
          <w:rFonts w:hint="eastAsia"/>
        </w:rPr>
        <w:t>临时关卡地图对象，会被</w:t>
      </w:r>
      <w:r>
        <w:rPr>
          <w:rFonts w:hint="eastAsia"/>
        </w:rPr>
        <w:t>getmap()</w:t>
      </w:r>
      <w:r>
        <w:rPr>
          <w:rFonts w:hint="eastAsia"/>
        </w:rPr>
        <w:t>方法解析为</w:t>
      </w:r>
      <w:r>
        <w:rPr>
          <w:rFonts w:hint="eastAsia"/>
        </w:rPr>
        <w:t>maptmp</w:t>
      </w:r>
      <w:r>
        <w:rPr>
          <w:rFonts w:hint="eastAsia"/>
        </w:rPr>
        <w:t>数组对象</w:t>
      </w:r>
    </w:p>
    <w:p w14:paraId="4057BB6D" w14:textId="77777777" w:rsidR="00FB0DE7" w:rsidRDefault="00FB0DE7" w:rsidP="00FB0DE7">
      <w:r>
        <w:t xml:space="preserve">    int len=30;</w:t>
      </w:r>
    </w:p>
    <w:p w14:paraId="00BE2256" w14:textId="77777777" w:rsidR="00FB0DE7" w:rsidRDefault="00FB0DE7" w:rsidP="00FB0DE7">
      <w:r>
        <w:rPr>
          <w:rFonts w:hint="eastAsia"/>
        </w:rPr>
        <w:t xml:space="preserve">    public int level=1;  // </w:t>
      </w:r>
      <w:r>
        <w:rPr>
          <w:rFonts w:hint="eastAsia"/>
        </w:rPr>
        <w:t>当前关卡数</w:t>
      </w:r>
    </w:p>
    <w:p w14:paraId="1937F9A3" w14:textId="77777777" w:rsidR="00FB0DE7" w:rsidRDefault="00FB0DE7" w:rsidP="00FB0DE7">
      <w:r>
        <w:rPr>
          <w:rFonts w:hint="eastAsia"/>
        </w:rPr>
        <w:t xml:space="preserve">    Stack mystack=new Stack();  // </w:t>
      </w:r>
      <w:r>
        <w:rPr>
          <w:rFonts w:hint="eastAsia"/>
        </w:rPr>
        <w:t>用于存储小人移动的情况，根据上下左右移动的情况，以及移动时相应路线上箱子等的情况，存在不同的</w:t>
      </w:r>
    </w:p>
    <w:p w14:paraId="1370A521" w14:textId="77777777" w:rsidR="00FB0DE7" w:rsidRDefault="00FB0DE7" w:rsidP="00FB0DE7">
      <w:r>
        <w:rPr>
          <w:rFonts w:hint="eastAsia"/>
        </w:rPr>
        <w:t xml:space="preserve">    // </w:t>
      </w:r>
      <w:r>
        <w:rPr>
          <w:rFonts w:hint="eastAsia"/>
        </w:rPr>
        <w:t>状态符号数，将该符号数压入栈中，以便回撤时，根据状态符号数执行相应的相反操作</w:t>
      </w:r>
    </w:p>
    <w:p w14:paraId="637BA9D5" w14:textId="77777777" w:rsidR="00FB0DE7" w:rsidRDefault="00FB0DE7" w:rsidP="00FB0DE7"/>
    <w:p w14:paraId="1A2F3379" w14:textId="77777777" w:rsidR="00FB0DE7" w:rsidRDefault="00FB0DE7" w:rsidP="00FB0DE7">
      <w:r>
        <w:t xml:space="preserve">    MainPanel()</w:t>
      </w:r>
    </w:p>
    <w:p w14:paraId="1FD67815" w14:textId="77777777" w:rsidR="00FB0DE7" w:rsidRDefault="00FB0DE7" w:rsidP="00FB0DE7">
      <w:r>
        <w:t xml:space="preserve">    {</w:t>
      </w:r>
    </w:p>
    <w:p w14:paraId="01C99047" w14:textId="77777777" w:rsidR="00FB0DE7" w:rsidRDefault="00FB0DE7" w:rsidP="00FB0DE7">
      <w:r>
        <w:t xml:space="preserve">        setBounds(15,50,600,600);</w:t>
      </w:r>
    </w:p>
    <w:p w14:paraId="2CB0B4AF" w14:textId="77777777" w:rsidR="00FB0DE7" w:rsidRDefault="00FB0DE7" w:rsidP="00FB0DE7">
      <w:r>
        <w:t xml:space="preserve">        setBackground(Color.white);</w:t>
      </w:r>
    </w:p>
    <w:p w14:paraId="12105C98" w14:textId="77777777" w:rsidR="00FB0DE7" w:rsidRDefault="00FB0DE7" w:rsidP="00FB0DE7">
      <w:r>
        <w:lastRenderedPageBreak/>
        <w:t xml:space="preserve">        addKeyListener(this);</w:t>
      </w:r>
    </w:p>
    <w:p w14:paraId="18BCF47C" w14:textId="77777777" w:rsidR="00FB0DE7" w:rsidRDefault="00FB0DE7" w:rsidP="00FB0DE7">
      <w:r>
        <w:t xml:space="preserve">        myImage=new Image[10];</w:t>
      </w:r>
    </w:p>
    <w:p w14:paraId="23FBF48B" w14:textId="77777777" w:rsidR="00FB0DE7" w:rsidRDefault="00FB0DE7" w:rsidP="00FB0DE7">
      <w:r>
        <w:t xml:space="preserve">        for(int i=0; i&lt;10; i++)</w:t>
      </w:r>
    </w:p>
    <w:p w14:paraId="13E13484" w14:textId="77777777" w:rsidR="00FB0DE7" w:rsidRDefault="00FB0DE7" w:rsidP="00FB0DE7">
      <w:r>
        <w:t xml:space="preserve">        {</w:t>
      </w:r>
    </w:p>
    <w:p w14:paraId="41A87263" w14:textId="77777777" w:rsidR="00FB0DE7" w:rsidRDefault="00FB0DE7" w:rsidP="00FB0DE7">
      <w:r>
        <w:rPr>
          <w:rFonts w:hint="eastAsia"/>
        </w:rPr>
        <w:t xml:space="preserve">            myImage[i] = Toolkit.getDefaultToolkit().getImage("pic\\"+i+".gif"); // </w:t>
      </w:r>
      <w:r>
        <w:rPr>
          <w:rFonts w:hint="eastAsia"/>
        </w:rPr>
        <w:t>将</w:t>
      </w:r>
      <w:r>
        <w:rPr>
          <w:rFonts w:hint="eastAsia"/>
        </w:rPr>
        <w:t>pic</w:t>
      </w:r>
      <w:r>
        <w:rPr>
          <w:rFonts w:hint="eastAsia"/>
        </w:rPr>
        <w:t>文件夹下</w:t>
      </w:r>
      <w:r>
        <w:rPr>
          <w:rFonts w:hint="eastAsia"/>
        </w:rPr>
        <w:t>0-9</w:t>
      </w:r>
      <w:r>
        <w:rPr>
          <w:rFonts w:hint="eastAsia"/>
        </w:rPr>
        <w:t>的图片读入数组</w:t>
      </w:r>
    </w:p>
    <w:p w14:paraId="76390FE9" w14:textId="77777777" w:rsidR="00FB0DE7" w:rsidRDefault="00FB0DE7" w:rsidP="00FB0DE7">
      <w:r>
        <w:t xml:space="preserve">        }</w:t>
      </w:r>
    </w:p>
    <w:p w14:paraId="06245695" w14:textId="77777777" w:rsidR="00FB0DE7" w:rsidRDefault="00FB0DE7" w:rsidP="00FB0DE7"/>
    <w:p w14:paraId="3B1A4C33" w14:textId="77777777" w:rsidR="00FB0DE7" w:rsidRDefault="00FB0DE7" w:rsidP="00FB0DE7">
      <w:r>
        <w:t xml:space="preserve">        setVisible(true);</w:t>
      </w:r>
    </w:p>
    <w:p w14:paraId="7AEA1199" w14:textId="77777777" w:rsidR="00FB0DE7" w:rsidRDefault="00FB0DE7" w:rsidP="00FB0DE7">
      <w:r>
        <w:t xml:space="preserve">    }</w:t>
      </w:r>
    </w:p>
    <w:p w14:paraId="00B208F5" w14:textId="77777777" w:rsidR="00FB0DE7" w:rsidRDefault="00FB0DE7" w:rsidP="00FB0DE7"/>
    <w:p w14:paraId="490E418C" w14:textId="77777777" w:rsidR="00FB0DE7" w:rsidRDefault="00FB0DE7" w:rsidP="00FB0DE7">
      <w:r>
        <w:t xml:space="preserve">    void Tuixiangzi(int i)</w:t>
      </w:r>
    </w:p>
    <w:p w14:paraId="42F56796" w14:textId="77777777" w:rsidR="00FB0DE7" w:rsidRDefault="00FB0DE7" w:rsidP="00FB0DE7">
      <w:r>
        <w:t xml:space="preserve">    {</w:t>
      </w:r>
    </w:p>
    <w:p w14:paraId="5B93AE9F" w14:textId="77777777" w:rsidR="00FB0DE7" w:rsidRDefault="00FB0DE7" w:rsidP="00FB0DE7">
      <w:r>
        <w:rPr>
          <w:rFonts w:hint="eastAsia"/>
        </w:rPr>
        <w:t xml:space="preserve">        Levelmap=new ReadMap(i);     // </w:t>
      </w:r>
      <w:r>
        <w:rPr>
          <w:rFonts w:hint="eastAsia"/>
        </w:rPr>
        <w:t>根据关数生成地图</w:t>
      </w:r>
    </w:p>
    <w:p w14:paraId="4B9EEE64" w14:textId="77777777" w:rsidR="00FB0DE7" w:rsidRDefault="00FB0DE7" w:rsidP="00FB0DE7">
      <w:r>
        <w:t xml:space="preserve">        Levelmaptmp=new ReadMap(i);</w:t>
      </w:r>
    </w:p>
    <w:p w14:paraId="2B2C49FF" w14:textId="77777777" w:rsidR="00FB0DE7" w:rsidRDefault="00FB0DE7" w:rsidP="00FB0DE7">
      <w:r>
        <w:rPr>
          <w:rFonts w:hint="eastAsia"/>
        </w:rPr>
        <w:t xml:space="preserve">        map=Levelmap.getmap();       // </w:t>
      </w:r>
      <w:r>
        <w:rPr>
          <w:rFonts w:hint="eastAsia"/>
        </w:rPr>
        <w:t>将地图转化为二维数组</w:t>
      </w:r>
    </w:p>
    <w:p w14:paraId="5D1F830B" w14:textId="77777777" w:rsidR="00FB0DE7" w:rsidRDefault="00FB0DE7" w:rsidP="00FB0DE7">
      <w:r>
        <w:t xml:space="preserve">        manX=Levelmap.getmanX();</w:t>
      </w:r>
    </w:p>
    <w:p w14:paraId="1CF31ACF" w14:textId="77777777" w:rsidR="00FB0DE7" w:rsidRDefault="00FB0DE7" w:rsidP="00FB0DE7">
      <w:r>
        <w:rPr>
          <w:rFonts w:hint="eastAsia"/>
        </w:rPr>
        <w:t xml:space="preserve">        manY=Levelmap.getmanY();     // </w:t>
      </w:r>
      <w:r>
        <w:rPr>
          <w:rFonts w:hint="eastAsia"/>
        </w:rPr>
        <w:t>获得小人初始坐标</w:t>
      </w:r>
    </w:p>
    <w:p w14:paraId="35583A90" w14:textId="77777777" w:rsidR="00FB0DE7" w:rsidRDefault="00FB0DE7" w:rsidP="00FB0DE7">
      <w:r>
        <w:t xml:space="preserve">        maptmp=Levelmaptmp.getmap();</w:t>
      </w:r>
    </w:p>
    <w:p w14:paraId="14CB651B" w14:textId="77777777" w:rsidR="00FB0DE7" w:rsidRDefault="00FB0DE7" w:rsidP="00FB0DE7">
      <w:r>
        <w:rPr>
          <w:rFonts w:hint="eastAsia"/>
        </w:rPr>
        <w:t xml:space="preserve">        repaint();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// </w:t>
      </w:r>
      <w:r>
        <w:rPr>
          <w:rFonts w:hint="eastAsia"/>
        </w:rPr>
        <w:t>根据小人移动，更新地图</w:t>
      </w:r>
    </w:p>
    <w:p w14:paraId="59F27886" w14:textId="77777777" w:rsidR="00FB0DE7" w:rsidRDefault="00FB0DE7" w:rsidP="00FB0DE7">
      <w:r>
        <w:t xml:space="preserve">    }</w:t>
      </w:r>
    </w:p>
    <w:p w14:paraId="4606A3F7" w14:textId="77777777" w:rsidR="00FB0DE7" w:rsidRDefault="00FB0DE7" w:rsidP="00FB0DE7">
      <w:r>
        <w:t xml:space="preserve">    int maxlevel(){return max;}</w:t>
      </w:r>
    </w:p>
    <w:p w14:paraId="07CD1B2B" w14:textId="77777777" w:rsidR="00FB0DE7" w:rsidRDefault="00FB0DE7" w:rsidP="00FB0DE7"/>
    <w:p w14:paraId="6297EB54" w14:textId="77777777" w:rsidR="00FB0DE7" w:rsidRDefault="00FB0DE7" w:rsidP="00FB0DE7">
      <w:r>
        <w:rPr>
          <w:rFonts w:hint="eastAsia"/>
        </w:rPr>
        <w:t xml:space="preserve">    public void paint(Graphics g)    // </w:t>
      </w:r>
      <w:r>
        <w:rPr>
          <w:rFonts w:hint="eastAsia"/>
        </w:rPr>
        <w:t>将图片加载到面板上</w:t>
      </w:r>
    </w:p>
    <w:p w14:paraId="792BE3E2" w14:textId="77777777" w:rsidR="00FB0DE7" w:rsidRDefault="00FB0DE7" w:rsidP="00FB0DE7">
      <w:r>
        <w:t xml:space="preserve">    {</w:t>
      </w:r>
    </w:p>
    <w:p w14:paraId="23D2444C" w14:textId="77777777" w:rsidR="00FB0DE7" w:rsidRDefault="00FB0DE7" w:rsidP="00FB0DE7">
      <w:r>
        <w:t xml:space="preserve">        for(int i=0; i&lt;20; i++)</w:t>
      </w:r>
    </w:p>
    <w:p w14:paraId="5492E05D" w14:textId="77777777" w:rsidR="00FB0DE7" w:rsidRDefault="00FB0DE7" w:rsidP="00FB0DE7">
      <w:r>
        <w:t xml:space="preserve">            for(int j=0; j&lt;20; j++)</w:t>
      </w:r>
    </w:p>
    <w:p w14:paraId="21B637F0" w14:textId="77777777" w:rsidR="00FB0DE7" w:rsidRDefault="00FB0DE7" w:rsidP="00FB0DE7">
      <w:r>
        <w:t xml:space="preserve">            {</w:t>
      </w:r>
    </w:p>
    <w:p w14:paraId="668CB818" w14:textId="77777777" w:rsidR="00FB0DE7" w:rsidRDefault="00FB0DE7" w:rsidP="00FB0DE7">
      <w:r>
        <w:t xml:space="preserve">                g.drawImage(myImage[map[j][i]],i*len,j*len,this);</w:t>
      </w:r>
    </w:p>
    <w:p w14:paraId="3F7F5C9E" w14:textId="77777777" w:rsidR="00FB0DE7" w:rsidRDefault="00FB0DE7" w:rsidP="00FB0DE7">
      <w:r>
        <w:t xml:space="preserve">            }</w:t>
      </w:r>
    </w:p>
    <w:p w14:paraId="1410E275" w14:textId="77777777" w:rsidR="00FB0DE7" w:rsidRDefault="00FB0DE7" w:rsidP="00FB0DE7">
      <w:r>
        <w:t xml:space="preserve">        g.setColor(new Color(255,255,255));</w:t>
      </w:r>
    </w:p>
    <w:p w14:paraId="66CC59CD" w14:textId="77777777" w:rsidR="00FB0DE7" w:rsidRDefault="00FB0DE7" w:rsidP="00FB0DE7">
      <w:r>
        <w:rPr>
          <w:rFonts w:hint="eastAsia"/>
        </w:rPr>
        <w:t xml:space="preserve">        g.setFont(new Font("</w:t>
      </w:r>
      <w:r>
        <w:rPr>
          <w:rFonts w:hint="eastAsia"/>
        </w:rPr>
        <w:t>楷体</w:t>
      </w:r>
      <w:r>
        <w:rPr>
          <w:rFonts w:hint="eastAsia"/>
        </w:rPr>
        <w:t>_2312",Font.BOLD,30));</w:t>
      </w:r>
    </w:p>
    <w:p w14:paraId="489DE942" w14:textId="77777777" w:rsidR="00FB0DE7" w:rsidRDefault="00FB0DE7" w:rsidP="00FB0DE7">
      <w:r>
        <w:rPr>
          <w:rFonts w:hint="eastAsia"/>
        </w:rPr>
        <w:t xml:space="preserve">        g.drawString("</w:t>
      </w:r>
      <w:r>
        <w:rPr>
          <w:rFonts w:hint="eastAsia"/>
        </w:rPr>
        <w:t>第</w:t>
      </w:r>
      <w:r>
        <w:rPr>
          <w:rFonts w:hint="eastAsia"/>
        </w:rPr>
        <w:t>",240,40);</w:t>
      </w:r>
    </w:p>
    <w:p w14:paraId="6D0A765F" w14:textId="77777777" w:rsidR="00FB0DE7" w:rsidRDefault="00FB0DE7" w:rsidP="00FB0DE7">
      <w:r>
        <w:t xml:space="preserve">        g.drawString(String.valueOf(level),310,40);</w:t>
      </w:r>
    </w:p>
    <w:p w14:paraId="456BFBD8" w14:textId="77777777" w:rsidR="00FB0DE7" w:rsidRDefault="00FB0DE7" w:rsidP="00FB0DE7">
      <w:r>
        <w:rPr>
          <w:rFonts w:hint="eastAsia"/>
        </w:rPr>
        <w:t xml:space="preserve">        g.drawString("</w:t>
      </w:r>
      <w:r>
        <w:rPr>
          <w:rFonts w:hint="eastAsia"/>
        </w:rPr>
        <w:t>层</w:t>
      </w:r>
      <w:r>
        <w:rPr>
          <w:rFonts w:hint="eastAsia"/>
        </w:rPr>
        <w:t>",360,40);</w:t>
      </w:r>
    </w:p>
    <w:p w14:paraId="5AA96582" w14:textId="77777777" w:rsidR="00FB0DE7" w:rsidRDefault="00FB0DE7" w:rsidP="00FB0DE7">
      <w:r>
        <w:t xml:space="preserve">    }</w:t>
      </w:r>
    </w:p>
    <w:p w14:paraId="2FA8167A" w14:textId="77777777" w:rsidR="00FB0DE7" w:rsidRDefault="00FB0DE7" w:rsidP="00FB0DE7"/>
    <w:p w14:paraId="5E730F86" w14:textId="77777777" w:rsidR="00FB0DE7" w:rsidRDefault="00FB0DE7" w:rsidP="00FB0DE7">
      <w:r>
        <w:t xml:space="preserve">    public void keyPressed(KeyEvent e)</w:t>
      </w:r>
    </w:p>
    <w:p w14:paraId="7F277346" w14:textId="77777777" w:rsidR="00FB0DE7" w:rsidRDefault="00FB0DE7" w:rsidP="00FB0DE7">
      <w:r>
        <w:t xml:space="preserve">    {</w:t>
      </w:r>
    </w:p>
    <w:p w14:paraId="277E3E57" w14:textId="77777777" w:rsidR="00FB0DE7" w:rsidRDefault="00FB0DE7" w:rsidP="00FB0DE7">
      <w:r>
        <w:t xml:space="preserve">        if(e.getKeyCode()==KeyEvent.VK_UP){moveup();}</w:t>
      </w:r>
    </w:p>
    <w:p w14:paraId="312A5777" w14:textId="77777777" w:rsidR="00FB0DE7" w:rsidRDefault="00FB0DE7" w:rsidP="00FB0DE7">
      <w:r>
        <w:t xml:space="preserve">        if(e.getKeyCode()==KeyEvent.VK_DOWN){movedown();}</w:t>
      </w:r>
    </w:p>
    <w:p w14:paraId="406A2B20" w14:textId="77777777" w:rsidR="00FB0DE7" w:rsidRDefault="00FB0DE7" w:rsidP="00FB0DE7">
      <w:r>
        <w:t xml:space="preserve">        if(e.getKeyCode()==KeyEvent.VK_LEFT){moveleft();}</w:t>
      </w:r>
    </w:p>
    <w:p w14:paraId="44053B9F" w14:textId="77777777" w:rsidR="00FB0DE7" w:rsidRDefault="00FB0DE7" w:rsidP="00FB0DE7">
      <w:r>
        <w:t xml:space="preserve">        if(e.getKeyCode()==KeyEvent.VK_RIGHT){moveright();}</w:t>
      </w:r>
    </w:p>
    <w:p w14:paraId="17CD2A2A" w14:textId="77777777" w:rsidR="00FB0DE7" w:rsidRDefault="00FB0DE7" w:rsidP="00FB0DE7">
      <w:r>
        <w:t xml:space="preserve">        if(iswin())</w:t>
      </w:r>
    </w:p>
    <w:p w14:paraId="34D75A36" w14:textId="77777777" w:rsidR="00FB0DE7" w:rsidRDefault="00FB0DE7" w:rsidP="00FB0DE7">
      <w:r>
        <w:lastRenderedPageBreak/>
        <w:t xml:space="preserve">        {</w:t>
      </w:r>
    </w:p>
    <w:p w14:paraId="44AC91FF" w14:textId="77777777" w:rsidR="00FB0DE7" w:rsidRDefault="00FB0DE7" w:rsidP="00FB0DE7">
      <w:r>
        <w:rPr>
          <w:rFonts w:hint="eastAsia"/>
        </w:rPr>
        <w:t xml:space="preserve">            if(level==max){JOptionPane.showMessageDialog(this, "</w:t>
      </w:r>
      <w:r>
        <w:rPr>
          <w:rFonts w:hint="eastAsia"/>
        </w:rPr>
        <w:t>恭喜您通过最后一关！！！</w:t>
      </w:r>
      <w:r>
        <w:rPr>
          <w:rFonts w:hint="eastAsia"/>
        </w:rPr>
        <w:t>");}</w:t>
      </w:r>
    </w:p>
    <w:p w14:paraId="2B69CF4F" w14:textId="77777777" w:rsidR="00FB0DE7" w:rsidRDefault="00FB0DE7" w:rsidP="00FB0DE7">
      <w:r>
        <w:t xml:space="preserve">            else</w:t>
      </w:r>
    </w:p>
    <w:p w14:paraId="1542E437" w14:textId="77777777" w:rsidR="00FB0DE7" w:rsidRDefault="00FB0DE7" w:rsidP="00FB0DE7">
      <w:r>
        <w:t xml:space="preserve">            {</w:t>
      </w:r>
    </w:p>
    <w:p w14:paraId="4239D5A4" w14:textId="77777777" w:rsidR="00FB0DE7" w:rsidRDefault="00FB0DE7" w:rsidP="00FB0DE7">
      <w:r>
        <w:rPr>
          <w:rFonts w:hint="eastAsia"/>
        </w:rPr>
        <w:t xml:space="preserve">                String msg="</w:t>
      </w:r>
      <w:r>
        <w:rPr>
          <w:rFonts w:hint="eastAsia"/>
        </w:rPr>
        <w:t>恭喜您通过第</w:t>
      </w:r>
      <w:r>
        <w:rPr>
          <w:rFonts w:hint="eastAsia"/>
        </w:rPr>
        <w:t>"+level+"</w:t>
      </w:r>
      <w:r>
        <w:rPr>
          <w:rFonts w:hint="eastAsia"/>
        </w:rPr>
        <w:t>关</w:t>
      </w:r>
      <w:r>
        <w:rPr>
          <w:rFonts w:hint="eastAsia"/>
        </w:rPr>
        <w:t>!!!\n</w:t>
      </w:r>
      <w:r>
        <w:rPr>
          <w:rFonts w:hint="eastAsia"/>
        </w:rPr>
        <w:t>是否要进入下一关？</w:t>
      </w:r>
      <w:r>
        <w:rPr>
          <w:rFonts w:hint="eastAsia"/>
        </w:rPr>
        <w:t>";</w:t>
      </w:r>
    </w:p>
    <w:p w14:paraId="3FC5CF3E" w14:textId="77777777" w:rsidR="00FB0DE7" w:rsidRDefault="00FB0DE7" w:rsidP="00FB0DE7">
      <w:r>
        <w:t xml:space="preserve">                int type=JOptionPane.YES_NO_OPTION;</w:t>
      </w:r>
    </w:p>
    <w:p w14:paraId="22AC4F1F" w14:textId="77777777" w:rsidR="00FB0DE7" w:rsidRDefault="00FB0DE7" w:rsidP="00FB0DE7">
      <w:r>
        <w:rPr>
          <w:rFonts w:hint="eastAsia"/>
        </w:rPr>
        <w:t xml:space="preserve">                String title="</w:t>
      </w:r>
      <w:r>
        <w:rPr>
          <w:rFonts w:hint="eastAsia"/>
        </w:rPr>
        <w:t>恭喜过关！</w:t>
      </w:r>
      <w:r>
        <w:rPr>
          <w:rFonts w:hint="eastAsia"/>
        </w:rPr>
        <w:t>";</w:t>
      </w:r>
    </w:p>
    <w:p w14:paraId="47642AAF" w14:textId="77777777" w:rsidR="00FB0DE7" w:rsidRDefault="00FB0DE7" w:rsidP="00FB0DE7">
      <w:r>
        <w:t xml:space="preserve">                int choice=0;</w:t>
      </w:r>
    </w:p>
    <w:p w14:paraId="68C64DEB" w14:textId="77777777" w:rsidR="00FB0DE7" w:rsidRDefault="00FB0DE7" w:rsidP="00FB0DE7">
      <w:r>
        <w:t xml:space="preserve">                choice=JOptionPane.showConfirmDialog(null,msg,title,type);</w:t>
      </w:r>
    </w:p>
    <w:p w14:paraId="1AA8221D" w14:textId="77777777" w:rsidR="00FB0DE7" w:rsidRDefault="00FB0DE7" w:rsidP="00FB0DE7">
      <w:r>
        <w:t xml:space="preserve">                if(choice==1)System.exit(0);</w:t>
      </w:r>
    </w:p>
    <w:p w14:paraId="3F318209" w14:textId="77777777" w:rsidR="00FB0DE7" w:rsidRDefault="00FB0DE7" w:rsidP="00FB0DE7">
      <w:r>
        <w:t xml:space="preserve">                else if(choice==0)</w:t>
      </w:r>
    </w:p>
    <w:p w14:paraId="69566264" w14:textId="77777777" w:rsidR="00FB0DE7" w:rsidRDefault="00FB0DE7" w:rsidP="00FB0DE7">
      <w:r>
        <w:t xml:space="preserve">                {</w:t>
      </w:r>
    </w:p>
    <w:p w14:paraId="32098F57" w14:textId="77777777" w:rsidR="00FB0DE7" w:rsidRDefault="00FB0DE7" w:rsidP="00FB0DE7">
      <w:r>
        <w:t xml:space="preserve">                    level++;</w:t>
      </w:r>
    </w:p>
    <w:p w14:paraId="33CCBD7F" w14:textId="77777777" w:rsidR="00FB0DE7" w:rsidRDefault="00FB0DE7" w:rsidP="00FB0DE7">
      <w:r>
        <w:t xml:space="preserve">                    Tuixiangzi(level);</w:t>
      </w:r>
    </w:p>
    <w:p w14:paraId="508E7027" w14:textId="77777777" w:rsidR="00FB0DE7" w:rsidRDefault="00FB0DE7" w:rsidP="00FB0DE7">
      <w:r>
        <w:t xml:space="preserve">                }</w:t>
      </w:r>
    </w:p>
    <w:p w14:paraId="037158CB" w14:textId="77777777" w:rsidR="00FB0DE7" w:rsidRDefault="00FB0DE7" w:rsidP="00FB0DE7">
      <w:r>
        <w:t xml:space="preserve">            }</w:t>
      </w:r>
    </w:p>
    <w:p w14:paraId="2E68284F" w14:textId="77777777" w:rsidR="00FB0DE7" w:rsidRDefault="00FB0DE7" w:rsidP="00FB0DE7">
      <w:r>
        <w:t xml:space="preserve">            mystack.removeAllElements();</w:t>
      </w:r>
    </w:p>
    <w:p w14:paraId="6CDF19E4" w14:textId="77777777" w:rsidR="00FB0DE7" w:rsidRDefault="00FB0DE7" w:rsidP="00FB0DE7">
      <w:r>
        <w:t xml:space="preserve">        }</w:t>
      </w:r>
    </w:p>
    <w:p w14:paraId="45F12CB3" w14:textId="77777777" w:rsidR="00FB0DE7" w:rsidRDefault="00FB0DE7" w:rsidP="00FB0DE7">
      <w:r>
        <w:t xml:space="preserve">    }</w:t>
      </w:r>
    </w:p>
    <w:p w14:paraId="504CA605" w14:textId="77777777" w:rsidR="00FB0DE7" w:rsidRDefault="00FB0DE7" w:rsidP="00FB0DE7">
      <w:r>
        <w:t xml:space="preserve">    public void keyTyped(KeyEvent e){}</w:t>
      </w:r>
    </w:p>
    <w:p w14:paraId="2789E33D" w14:textId="77777777" w:rsidR="00FB0DE7" w:rsidRDefault="00FB0DE7" w:rsidP="00FB0DE7">
      <w:r>
        <w:t xml:space="preserve">    public void keyReleased(KeyEvent e){}</w:t>
      </w:r>
    </w:p>
    <w:p w14:paraId="6FDF5155" w14:textId="77777777" w:rsidR="00FB0DE7" w:rsidRDefault="00FB0DE7" w:rsidP="00FB0DE7"/>
    <w:p w14:paraId="6540103B" w14:textId="77777777" w:rsidR="00FB0DE7" w:rsidRDefault="00FB0DE7" w:rsidP="00FB0DE7">
      <w:r>
        <w:t xml:space="preserve">    boolean isMystackEmpty(){return mystack.isEmpty();}</w:t>
      </w:r>
    </w:p>
    <w:p w14:paraId="65BB8611" w14:textId="77777777" w:rsidR="00FB0DE7" w:rsidRDefault="00FB0DE7" w:rsidP="00FB0DE7"/>
    <w:p w14:paraId="661323D3" w14:textId="77777777" w:rsidR="00FB0DE7" w:rsidRDefault="00FB0DE7" w:rsidP="00FB0DE7">
      <w:r>
        <w:t xml:space="preserve">    int  back(){return (Integer)mystack.pop();}</w:t>
      </w:r>
    </w:p>
    <w:p w14:paraId="075233D7" w14:textId="77777777" w:rsidR="00FB0DE7" w:rsidRDefault="00FB0DE7" w:rsidP="00FB0DE7"/>
    <w:p w14:paraId="779B7EF1" w14:textId="77777777" w:rsidR="00FB0DE7" w:rsidRDefault="00FB0DE7" w:rsidP="00FB0DE7">
      <w:r>
        <w:t xml:space="preserve">    void remove(){mystack.removeAllElements();}</w:t>
      </w:r>
    </w:p>
    <w:p w14:paraId="2361DA77" w14:textId="77777777" w:rsidR="00FB0DE7" w:rsidRDefault="00FB0DE7" w:rsidP="00FB0DE7">
      <w:r>
        <w:t xml:space="preserve">    /*</w:t>
      </w:r>
    </w:p>
    <w:p w14:paraId="7C06C4E5" w14:textId="77777777" w:rsidR="00FB0DE7" w:rsidRDefault="00FB0DE7" w:rsidP="00FB0DE7">
      <w:r>
        <w:rPr>
          <w:rFonts w:hint="eastAsia"/>
        </w:rPr>
        <w:t xml:space="preserve">    </w:t>
      </w:r>
      <w:r>
        <w:rPr>
          <w:rFonts w:hint="eastAsia"/>
        </w:rPr>
        <w:t>推箱子小人移动时，需要更新相应位置的图片，</w:t>
      </w:r>
      <w:r>
        <w:rPr>
          <w:rFonts w:hint="eastAsia"/>
        </w:rPr>
        <w:t>maptmp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数组中存储的数字</w:t>
      </w:r>
    </w:p>
    <w:p w14:paraId="2ABC71D7" w14:textId="77777777" w:rsidR="00FB0DE7" w:rsidRDefault="00FB0DE7" w:rsidP="00FB0DE7">
      <w:r>
        <w:rPr>
          <w:rFonts w:hint="eastAsia"/>
        </w:rPr>
        <w:t xml:space="preserve">    </w:t>
      </w:r>
      <w:r>
        <w:rPr>
          <w:rFonts w:hint="eastAsia"/>
        </w:rPr>
        <w:t>会被</w:t>
      </w:r>
      <w:r>
        <w:rPr>
          <w:rFonts w:hint="eastAsia"/>
        </w:rPr>
        <w:t>379</w:t>
      </w:r>
      <w:r>
        <w:rPr>
          <w:rFonts w:hint="eastAsia"/>
        </w:rPr>
        <w:t>行</w:t>
      </w:r>
      <w:r>
        <w:rPr>
          <w:rFonts w:hint="eastAsia"/>
        </w:rPr>
        <w:t xml:space="preserve"> graphics.drawImage</w:t>
      </w:r>
      <w:r>
        <w:rPr>
          <w:rFonts w:hint="eastAsia"/>
        </w:rPr>
        <w:t>方法调用生成相应的图片，再通过</w:t>
      </w:r>
      <w:r>
        <w:rPr>
          <w:rFonts w:hint="eastAsia"/>
        </w:rPr>
        <w:t>repaint</w:t>
      </w:r>
      <w:r>
        <w:rPr>
          <w:rFonts w:hint="eastAsia"/>
        </w:rPr>
        <w:t>方法更新</w:t>
      </w:r>
      <w:r>
        <w:rPr>
          <w:rFonts w:hint="eastAsia"/>
        </w:rPr>
        <w:t>mainpanel</w:t>
      </w:r>
    </w:p>
    <w:p w14:paraId="1A680745" w14:textId="77777777" w:rsidR="00FB0DE7" w:rsidRDefault="00FB0DE7" w:rsidP="00FB0DE7">
      <w:r>
        <w:rPr>
          <w:rFonts w:hint="eastAsia"/>
        </w:rPr>
        <w:t xml:space="preserve">    map</w:t>
      </w:r>
      <w:r>
        <w:rPr>
          <w:rFonts w:hint="eastAsia"/>
        </w:rPr>
        <w:t>数组值</w:t>
      </w:r>
      <w:r>
        <w:rPr>
          <w:rFonts w:hint="eastAsia"/>
        </w:rPr>
        <w:t>1 2 3 4 5</w:t>
      </w:r>
      <w:r>
        <w:rPr>
          <w:rFonts w:hint="eastAsia"/>
        </w:rPr>
        <w:t>的含义见</w:t>
      </w:r>
      <w:r>
        <w:rPr>
          <w:rFonts w:hint="eastAsia"/>
        </w:rPr>
        <w:t>857</w:t>
      </w:r>
      <w:r>
        <w:rPr>
          <w:rFonts w:hint="eastAsia"/>
        </w:rPr>
        <w:t>行</w:t>
      </w:r>
    </w:p>
    <w:p w14:paraId="23EBA474" w14:textId="77777777" w:rsidR="00FB0DE7" w:rsidRDefault="00FB0DE7" w:rsidP="00FB0DE7">
      <w:r>
        <w:t xml:space="preserve">     */</w:t>
      </w:r>
    </w:p>
    <w:p w14:paraId="2210CD6F" w14:textId="77777777" w:rsidR="00FB0DE7" w:rsidRDefault="00FB0DE7" w:rsidP="00FB0DE7">
      <w:r>
        <w:rPr>
          <w:rFonts w:hint="eastAsia"/>
        </w:rPr>
        <w:t xml:space="preserve">    void moveup() // </w:t>
      </w:r>
      <w:r>
        <w:rPr>
          <w:rFonts w:hint="eastAsia"/>
        </w:rPr>
        <w:t>向上移动</w:t>
      </w:r>
    </w:p>
    <w:p w14:paraId="79A5E640" w14:textId="77777777" w:rsidR="00FB0DE7" w:rsidRDefault="00FB0DE7" w:rsidP="00FB0DE7">
      <w:r>
        <w:t xml:space="preserve">    {</w:t>
      </w:r>
    </w:p>
    <w:p w14:paraId="6C7F17AA" w14:textId="77777777" w:rsidR="00FB0DE7" w:rsidRDefault="00FB0DE7" w:rsidP="00FB0DE7">
      <w:r>
        <w:rPr>
          <w:rFonts w:hint="eastAsia"/>
        </w:rPr>
        <w:t xml:space="preserve">        if(map[manY-1][manX]==2||map[manY-1][manX]==4) // </w:t>
      </w:r>
      <w:r>
        <w:rPr>
          <w:rFonts w:hint="eastAsia"/>
        </w:rPr>
        <w:t>如果要移动的地方可以移动或者是箱子的目的地</w:t>
      </w:r>
    </w:p>
    <w:p w14:paraId="62BBBCAE" w14:textId="77777777" w:rsidR="00FB0DE7" w:rsidRDefault="00FB0DE7" w:rsidP="00FB0DE7">
      <w:r>
        <w:t xml:space="preserve">        {</w:t>
      </w:r>
    </w:p>
    <w:p w14:paraId="57425D04" w14:textId="77777777" w:rsidR="00FB0DE7" w:rsidRDefault="00FB0DE7" w:rsidP="00FB0DE7">
      <w:r>
        <w:rPr>
          <w:rFonts w:hint="eastAsia"/>
        </w:rPr>
        <w:t xml:space="preserve">            if(maptmp[manY][manX]==4||maptmp[manY][manX]==9) // </w:t>
      </w:r>
      <w:r>
        <w:rPr>
          <w:rFonts w:hint="eastAsia"/>
        </w:rPr>
        <w:t>如果原始地图中该位置是箱子的目的地，或者箱子已经放在目的地了</w:t>
      </w:r>
    </w:p>
    <w:p w14:paraId="27F73B52" w14:textId="77777777" w:rsidR="00FB0DE7" w:rsidRDefault="00FB0DE7" w:rsidP="00FB0DE7">
      <w:r>
        <w:rPr>
          <w:rFonts w:hint="eastAsia"/>
        </w:rPr>
        <w:t xml:space="preserve">                map[manY][manX]=4; // </w:t>
      </w:r>
      <w:r>
        <w:rPr>
          <w:rFonts w:hint="eastAsia"/>
        </w:rPr>
        <w:t>小人往上移动或者推箱子，这个地方会更新成箱子的目的地</w:t>
      </w:r>
    </w:p>
    <w:p w14:paraId="52AB7C99" w14:textId="77777777" w:rsidR="00FB0DE7" w:rsidRDefault="00FB0DE7" w:rsidP="00FB0DE7">
      <w:r>
        <w:rPr>
          <w:rFonts w:hint="eastAsia"/>
        </w:rPr>
        <w:t xml:space="preserve">            else map[manY][manX]=2; // </w:t>
      </w:r>
      <w:r>
        <w:rPr>
          <w:rFonts w:hint="eastAsia"/>
        </w:rPr>
        <w:t>否则表示该位置可移动</w:t>
      </w:r>
    </w:p>
    <w:p w14:paraId="17D7E22F" w14:textId="77777777" w:rsidR="00FB0DE7" w:rsidRDefault="00FB0DE7" w:rsidP="00FB0DE7">
      <w:r>
        <w:rPr>
          <w:rFonts w:hint="eastAsia"/>
        </w:rPr>
        <w:lastRenderedPageBreak/>
        <w:t xml:space="preserve">            map[manY-1][manX]=8;    // </w:t>
      </w:r>
      <w:r>
        <w:rPr>
          <w:rFonts w:hint="eastAsia"/>
        </w:rPr>
        <w:t>将该位置更新为图片</w:t>
      </w:r>
      <w:r>
        <w:rPr>
          <w:rFonts w:hint="eastAsia"/>
        </w:rPr>
        <w:t>8</w:t>
      </w:r>
    </w:p>
    <w:p w14:paraId="500CEE6E" w14:textId="77777777" w:rsidR="00FB0DE7" w:rsidRDefault="00FB0DE7" w:rsidP="00FB0DE7">
      <w:r>
        <w:rPr>
          <w:rFonts w:hint="eastAsia"/>
        </w:rPr>
        <w:t xml:space="preserve">            repaint();manY--;mystack.push(10);  // </w:t>
      </w:r>
      <w:r>
        <w:rPr>
          <w:rFonts w:hint="eastAsia"/>
        </w:rPr>
        <w:t>更新画板，更新</w:t>
      </w:r>
      <w:r>
        <w:rPr>
          <w:rFonts w:hint="eastAsia"/>
        </w:rPr>
        <w:t>Y</w:t>
      </w:r>
      <w:r>
        <w:rPr>
          <w:rFonts w:hint="eastAsia"/>
        </w:rPr>
        <w:t>方向位置坐标，将该操作压入栈中，且该状态符号数为</w:t>
      </w:r>
      <w:r>
        <w:rPr>
          <w:rFonts w:hint="eastAsia"/>
        </w:rPr>
        <w:t>10</w:t>
      </w:r>
      <w:r>
        <w:rPr>
          <w:rFonts w:hint="eastAsia"/>
        </w:rPr>
        <w:t>，用于回撤</w:t>
      </w:r>
    </w:p>
    <w:p w14:paraId="1B23C522" w14:textId="77777777" w:rsidR="00FB0DE7" w:rsidRDefault="00FB0DE7" w:rsidP="00FB0DE7">
      <w:r>
        <w:t xml:space="preserve">        }</w:t>
      </w:r>
    </w:p>
    <w:p w14:paraId="464E74A8" w14:textId="77777777" w:rsidR="00FB0DE7" w:rsidRDefault="00FB0DE7" w:rsidP="00FB0DE7">
      <w:r>
        <w:rPr>
          <w:rFonts w:hint="eastAsia"/>
        </w:rPr>
        <w:t xml:space="preserve">        else if(map[manY-1][manX]==3)   // </w:t>
      </w:r>
      <w:r>
        <w:rPr>
          <w:rFonts w:hint="eastAsia"/>
        </w:rPr>
        <w:t>如果要移动的地方是箱子</w:t>
      </w:r>
    </w:p>
    <w:p w14:paraId="4ADE1990" w14:textId="77777777" w:rsidR="00FB0DE7" w:rsidRDefault="00FB0DE7" w:rsidP="00FB0DE7">
      <w:r>
        <w:t xml:space="preserve">        {</w:t>
      </w:r>
    </w:p>
    <w:p w14:paraId="45877C8F" w14:textId="77777777" w:rsidR="00FB0DE7" w:rsidRDefault="00FB0DE7" w:rsidP="00FB0DE7">
      <w:r>
        <w:rPr>
          <w:rFonts w:hint="eastAsia"/>
        </w:rPr>
        <w:t xml:space="preserve">            if(map[manY-2][manX]==4)    // </w:t>
      </w:r>
      <w:r>
        <w:rPr>
          <w:rFonts w:hint="eastAsia"/>
        </w:rPr>
        <w:t>如果向上两格是箱子的目的地</w:t>
      </w:r>
    </w:p>
    <w:p w14:paraId="79C24C38" w14:textId="77777777" w:rsidR="00FB0DE7" w:rsidRDefault="00FB0DE7" w:rsidP="00FB0DE7">
      <w:r>
        <w:t xml:space="preserve">            {</w:t>
      </w:r>
    </w:p>
    <w:p w14:paraId="2DF2EB1E" w14:textId="77777777" w:rsidR="00FB0DE7" w:rsidRDefault="00FB0DE7" w:rsidP="00FB0DE7">
      <w:r>
        <w:t xml:space="preserve">                if(maptmp[manY][manX]==4||maptmp[manY][manX]==9)</w:t>
      </w:r>
    </w:p>
    <w:p w14:paraId="5B32B198" w14:textId="77777777" w:rsidR="00FB0DE7" w:rsidRDefault="00FB0DE7" w:rsidP="00FB0DE7">
      <w:r>
        <w:t xml:space="preserve">                    map[manY][manX]=4;</w:t>
      </w:r>
    </w:p>
    <w:p w14:paraId="42D3E9F0" w14:textId="77777777" w:rsidR="00FB0DE7" w:rsidRDefault="00FB0DE7" w:rsidP="00FB0DE7">
      <w:r>
        <w:rPr>
          <w:rFonts w:hint="eastAsia"/>
        </w:rPr>
        <w:t xml:space="preserve">                else map[manY][manX]=2;  // </w:t>
      </w:r>
      <w:r>
        <w:rPr>
          <w:rFonts w:hint="eastAsia"/>
        </w:rPr>
        <w:t>更新小人移动后，该位置的图片，逻辑同上</w:t>
      </w:r>
    </w:p>
    <w:p w14:paraId="56C26E3C" w14:textId="77777777" w:rsidR="00FB0DE7" w:rsidRDefault="00FB0DE7" w:rsidP="00FB0DE7">
      <w:r>
        <w:rPr>
          <w:rFonts w:hint="eastAsia"/>
        </w:rPr>
        <w:t xml:space="preserve">                map[manY-1][manX]=8;     // </w:t>
      </w:r>
      <w:r>
        <w:rPr>
          <w:rFonts w:hint="eastAsia"/>
        </w:rPr>
        <w:t>更新小人图片</w:t>
      </w:r>
    </w:p>
    <w:p w14:paraId="7C0BC9A9" w14:textId="77777777" w:rsidR="00FB0DE7" w:rsidRDefault="00FB0DE7" w:rsidP="00FB0DE7">
      <w:r>
        <w:rPr>
          <w:rFonts w:hint="eastAsia"/>
        </w:rPr>
        <w:t xml:space="preserve">                map[manY-2][manX]=9;</w:t>
      </w:r>
      <w:r>
        <w:rPr>
          <w:rFonts w:hint="eastAsia"/>
        </w:rPr>
        <w:tab/>
        <w:t xml:space="preserve"> // </w:t>
      </w:r>
      <w:r>
        <w:rPr>
          <w:rFonts w:hint="eastAsia"/>
        </w:rPr>
        <w:t>表示箱子移动到了目的地</w:t>
      </w:r>
    </w:p>
    <w:p w14:paraId="6B445EBD" w14:textId="77777777" w:rsidR="00FB0DE7" w:rsidRDefault="00FB0DE7" w:rsidP="00FB0DE7">
      <w:r>
        <w:rPr>
          <w:rFonts w:hint="eastAsia"/>
        </w:rPr>
        <w:t xml:space="preserve">                repaint();manY--;mystack.push(11);  // </w:t>
      </w:r>
      <w:r>
        <w:rPr>
          <w:rFonts w:hint="eastAsia"/>
        </w:rPr>
        <w:t>该操作状态符号数为</w:t>
      </w:r>
      <w:r>
        <w:rPr>
          <w:rFonts w:hint="eastAsia"/>
        </w:rPr>
        <w:t>11</w:t>
      </w:r>
    </w:p>
    <w:p w14:paraId="38F36CBA" w14:textId="77777777" w:rsidR="00FB0DE7" w:rsidRDefault="00FB0DE7" w:rsidP="00FB0DE7">
      <w:r>
        <w:t xml:space="preserve">            }</w:t>
      </w:r>
    </w:p>
    <w:p w14:paraId="6D9EDCFB" w14:textId="77777777" w:rsidR="00FB0DE7" w:rsidRDefault="00FB0DE7" w:rsidP="00FB0DE7">
      <w:r>
        <w:rPr>
          <w:rFonts w:hint="eastAsia"/>
        </w:rPr>
        <w:t xml:space="preserve">            else if(map[manY-2][manX]==2)   // </w:t>
      </w:r>
      <w:r>
        <w:rPr>
          <w:rFonts w:hint="eastAsia"/>
        </w:rPr>
        <w:t>如果向上两格是可以移动</w:t>
      </w:r>
    </w:p>
    <w:p w14:paraId="029078FB" w14:textId="77777777" w:rsidR="00FB0DE7" w:rsidRDefault="00FB0DE7" w:rsidP="00FB0DE7">
      <w:r>
        <w:t xml:space="preserve">            {</w:t>
      </w:r>
    </w:p>
    <w:p w14:paraId="7B7DE8F5" w14:textId="77777777" w:rsidR="00FB0DE7" w:rsidRDefault="00FB0DE7" w:rsidP="00FB0DE7">
      <w:r>
        <w:t xml:space="preserve">                if(maptmp[manY][manX]==4||maptmp[manY][manX]==9)</w:t>
      </w:r>
    </w:p>
    <w:p w14:paraId="285EEC8E" w14:textId="77777777" w:rsidR="00FB0DE7" w:rsidRDefault="00FB0DE7" w:rsidP="00FB0DE7">
      <w:r>
        <w:t xml:space="preserve">                    map[manY][manX]=4;</w:t>
      </w:r>
    </w:p>
    <w:p w14:paraId="5CA5BD34" w14:textId="77777777" w:rsidR="00FB0DE7" w:rsidRDefault="00FB0DE7" w:rsidP="00FB0DE7">
      <w:r>
        <w:rPr>
          <w:rFonts w:hint="eastAsia"/>
        </w:rPr>
        <w:t xml:space="preserve">                else map[manY][manX]=2;  // </w:t>
      </w:r>
      <w:r>
        <w:rPr>
          <w:rFonts w:hint="eastAsia"/>
        </w:rPr>
        <w:t>更新小人移动后，该位置的图片，逻辑同上</w:t>
      </w:r>
    </w:p>
    <w:p w14:paraId="5D5867E1" w14:textId="77777777" w:rsidR="00FB0DE7" w:rsidRDefault="00FB0DE7" w:rsidP="00FB0DE7">
      <w:r>
        <w:rPr>
          <w:rFonts w:hint="eastAsia"/>
        </w:rPr>
        <w:t xml:space="preserve">                map[manY-1][manX]=8;     // </w:t>
      </w:r>
      <w:r>
        <w:rPr>
          <w:rFonts w:hint="eastAsia"/>
        </w:rPr>
        <w:t>更新小人图片</w:t>
      </w:r>
    </w:p>
    <w:p w14:paraId="23960379" w14:textId="77777777" w:rsidR="00FB0DE7" w:rsidRDefault="00FB0DE7" w:rsidP="00FB0DE7">
      <w:r>
        <w:rPr>
          <w:rFonts w:hint="eastAsia"/>
        </w:rPr>
        <w:t xml:space="preserve">                map[manY-2][manX]=3;     // </w:t>
      </w:r>
      <w:r>
        <w:rPr>
          <w:rFonts w:hint="eastAsia"/>
        </w:rPr>
        <w:t>目前该位置是箱子</w:t>
      </w:r>
    </w:p>
    <w:p w14:paraId="4D0FFF8A" w14:textId="77777777" w:rsidR="00FB0DE7" w:rsidRDefault="00FB0DE7" w:rsidP="00FB0DE7">
      <w:r>
        <w:t xml:space="preserve">                repaint();manY--;mystack.push(11);</w:t>
      </w:r>
    </w:p>
    <w:p w14:paraId="79CB2F04" w14:textId="77777777" w:rsidR="00FB0DE7" w:rsidRDefault="00FB0DE7" w:rsidP="00FB0DE7">
      <w:r>
        <w:t xml:space="preserve">            }</w:t>
      </w:r>
    </w:p>
    <w:p w14:paraId="02D79D26" w14:textId="77777777" w:rsidR="00FB0DE7" w:rsidRDefault="00FB0DE7" w:rsidP="00FB0DE7">
      <w:r>
        <w:rPr>
          <w:rFonts w:hint="eastAsia"/>
        </w:rPr>
        <w:t xml:space="preserve">            else {map[manY][manX]=8;repaint();}  // </w:t>
      </w:r>
      <w:r>
        <w:rPr>
          <w:rFonts w:hint="eastAsia"/>
        </w:rPr>
        <w:t>否则，上两格可能是墙或者箱子，则只更新该位置的图片，由于没有有效移动，没有符号数压入栈</w:t>
      </w:r>
    </w:p>
    <w:p w14:paraId="24B4757A" w14:textId="77777777" w:rsidR="00FB0DE7" w:rsidRDefault="00FB0DE7" w:rsidP="00FB0DE7">
      <w:r>
        <w:t xml:space="preserve">        }</w:t>
      </w:r>
    </w:p>
    <w:p w14:paraId="3A0B856A" w14:textId="77777777" w:rsidR="00FB0DE7" w:rsidRDefault="00FB0DE7" w:rsidP="00FB0DE7">
      <w:r>
        <w:rPr>
          <w:rFonts w:hint="eastAsia"/>
        </w:rPr>
        <w:t xml:space="preserve">        else if(map[manY-1][manX]==9)    // </w:t>
      </w:r>
      <w:r>
        <w:rPr>
          <w:rFonts w:hint="eastAsia"/>
        </w:rPr>
        <w:t>如果要移动的地方是箱子已在目的地</w:t>
      </w:r>
    </w:p>
    <w:p w14:paraId="670A17E9" w14:textId="77777777" w:rsidR="00FB0DE7" w:rsidRDefault="00FB0DE7" w:rsidP="00FB0DE7">
      <w:r>
        <w:t xml:space="preserve">        {</w:t>
      </w:r>
    </w:p>
    <w:p w14:paraId="09442EC6" w14:textId="77777777" w:rsidR="00FB0DE7" w:rsidRDefault="00FB0DE7" w:rsidP="00FB0DE7">
      <w:r>
        <w:rPr>
          <w:rFonts w:hint="eastAsia"/>
        </w:rPr>
        <w:t xml:space="preserve">            if(map[manY-2][manX]==4)     // </w:t>
      </w:r>
      <w:r>
        <w:rPr>
          <w:rFonts w:hint="eastAsia"/>
        </w:rPr>
        <w:t>如果上两格也是箱子的目的地</w:t>
      </w:r>
    </w:p>
    <w:p w14:paraId="17C30F57" w14:textId="77777777" w:rsidR="00FB0DE7" w:rsidRDefault="00FB0DE7" w:rsidP="00FB0DE7">
      <w:r>
        <w:t xml:space="preserve">            {</w:t>
      </w:r>
    </w:p>
    <w:p w14:paraId="313032EE" w14:textId="77777777" w:rsidR="00FB0DE7" w:rsidRDefault="00FB0DE7" w:rsidP="00FB0DE7">
      <w:r>
        <w:t xml:space="preserve">                if(maptmp[manY][manX]==4||maptmp[manY][manX]==9)</w:t>
      </w:r>
    </w:p>
    <w:p w14:paraId="211EA263" w14:textId="77777777" w:rsidR="00FB0DE7" w:rsidRDefault="00FB0DE7" w:rsidP="00FB0DE7">
      <w:r>
        <w:t xml:space="preserve">                    map[manY][manX]=4;</w:t>
      </w:r>
    </w:p>
    <w:p w14:paraId="2F488635" w14:textId="77777777" w:rsidR="00FB0DE7" w:rsidRDefault="00FB0DE7" w:rsidP="00FB0DE7">
      <w:r>
        <w:rPr>
          <w:rFonts w:hint="eastAsia"/>
        </w:rPr>
        <w:t xml:space="preserve">                else map[manY][manX]=2;  // </w:t>
      </w:r>
      <w:r>
        <w:rPr>
          <w:rFonts w:hint="eastAsia"/>
        </w:rPr>
        <w:t>更新小人移动后，该位置的图片，逻辑同上</w:t>
      </w:r>
    </w:p>
    <w:p w14:paraId="0C517BB8" w14:textId="77777777" w:rsidR="00FB0DE7" w:rsidRDefault="00FB0DE7" w:rsidP="00FB0DE7">
      <w:r>
        <w:t xml:space="preserve">                map[manY-1][manX]=8;</w:t>
      </w:r>
    </w:p>
    <w:p w14:paraId="2D03FADE" w14:textId="77777777" w:rsidR="00FB0DE7" w:rsidRDefault="00FB0DE7" w:rsidP="00FB0DE7">
      <w:r>
        <w:t xml:space="preserve">                map[manY-2][manX]=9;</w:t>
      </w:r>
    </w:p>
    <w:p w14:paraId="0CBBD2E5" w14:textId="77777777" w:rsidR="00FB0DE7" w:rsidRDefault="00FB0DE7" w:rsidP="00FB0DE7">
      <w:r>
        <w:t xml:space="preserve">                repaint();manY--;mystack.push(11);</w:t>
      </w:r>
    </w:p>
    <w:p w14:paraId="1C96502B" w14:textId="77777777" w:rsidR="00FB0DE7" w:rsidRDefault="00FB0DE7" w:rsidP="00FB0DE7">
      <w:r>
        <w:t xml:space="preserve">            }</w:t>
      </w:r>
    </w:p>
    <w:p w14:paraId="4D8E4535" w14:textId="77777777" w:rsidR="00FB0DE7" w:rsidRDefault="00FB0DE7" w:rsidP="00FB0DE7">
      <w:r>
        <w:t xml:space="preserve">            else if(map[manY-2][manX]==2)</w:t>
      </w:r>
    </w:p>
    <w:p w14:paraId="6601D5F2" w14:textId="77777777" w:rsidR="00FB0DE7" w:rsidRDefault="00FB0DE7" w:rsidP="00FB0DE7">
      <w:r>
        <w:t xml:space="preserve">            {</w:t>
      </w:r>
    </w:p>
    <w:p w14:paraId="6F79A0FE" w14:textId="77777777" w:rsidR="00FB0DE7" w:rsidRDefault="00FB0DE7" w:rsidP="00FB0DE7">
      <w:r>
        <w:t xml:space="preserve">                if(maptmp[manY][manX]==4||maptmp[manY][manX]==9)</w:t>
      </w:r>
    </w:p>
    <w:p w14:paraId="282228AF" w14:textId="77777777" w:rsidR="00FB0DE7" w:rsidRDefault="00FB0DE7" w:rsidP="00FB0DE7">
      <w:r>
        <w:lastRenderedPageBreak/>
        <w:t xml:space="preserve">                    map[manY][manX]=4;</w:t>
      </w:r>
    </w:p>
    <w:p w14:paraId="417F9784" w14:textId="77777777" w:rsidR="00FB0DE7" w:rsidRDefault="00FB0DE7" w:rsidP="00FB0DE7">
      <w:r>
        <w:t xml:space="preserve">                else map[manY][manX]=2;</w:t>
      </w:r>
    </w:p>
    <w:p w14:paraId="56E489E7" w14:textId="77777777" w:rsidR="00FB0DE7" w:rsidRDefault="00FB0DE7" w:rsidP="00FB0DE7">
      <w:r>
        <w:t xml:space="preserve">                map[manY-1][manX]=8;</w:t>
      </w:r>
    </w:p>
    <w:p w14:paraId="188B52CA" w14:textId="77777777" w:rsidR="00FB0DE7" w:rsidRDefault="00FB0DE7" w:rsidP="00FB0DE7">
      <w:r>
        <w:t xml:space="preserve">                map[manY-2][manX]=3;</w:t>
      </w:r>
    </w:p>
    <w:p w14:paraId="33F3CA21" w14:textId="77777777" w:rsidR="00FB0DE7" w:rsidRDefault="00FB0DE7" w:rsidP="00FB0DE7">
      <w:r>
        <w:t xml:space="preserve">                repaint();manY--;mystack.push(11);</w:t>
      </w:r>
    </w:p>
    <w:p w14:paraId="2A9E170D" w14:textId="77777777" w:rsidR="00FB0DE7" w:rsidRDefault="00FB0DE7" w:rsidP="00FB0DE7">
      <w:r>
        <w:t xml:space="preserve">            }</w:t>
      </w:r>
    </w:p>
    <w:p w14:paraId="0DE71702" w14:textId="77777777" w:rsidR="00FB0DE7" w:rsidRDefault="00FB0DE7" w:rsidP="00FB0DE7">
      <w:r>
        <w:t xml:space="preserve">            else {map[manY][manX]=8;repaint();}</w:t>
      </w:r>
    </w:p>
    <w:p w14:paraId="756A4D90" w14:textId="77777777" w:rsidR="00FB0DE7" w:rsidRDefault="00FB0DE7" w:rsidP="00FB0DE7">
      <w:r>
        <w:t xml:space="preserve">        }</w:t>
      </w:r>
    </w:p>
    <w:p w14:paraId="0A2E831A" w14:textId="77777777" w:rsidR="00FB0DE7" w:rsidRDefault="00FB0DE7" w:rsidP="00FB0DE7">
      <w:r>
        <w:rPr>
          <w:rFonts w:hint="eastAsia"/>
        </w:rPr>
        <w:t xml:space="preserve">        if(map[manY-1][manX]==1)     // </w:t>
      </w:r>
      <w:r>
        <w:rPr>
          <w:rFonts w:hint="eastAsia"/>
        </w:rPr>
        <w:t>如果要移动的地方是墙，则只更新该位置小人的图片</w:t>
      </w:r>
    </w:p>
    <w:p w14:paraId="3568449A" w14:textId="77777777" w:rsidR="00FB0DE7" w:rsidRDefault="00FB0DE7" w:rsidP="00FB0DE7">
      <w:r>
        <w:t xml:space="preserve">        {</w:t>
      </w:r>
    </w:p>
    <w:p w14:paraId="7C1C9EB5" w14:textId="77777777" w:rsidR="00FB0DE7" w:rsidRDefault="00FB0DE7" w:rsidP="00FB0DE7">
      <w:r>
        <w:t xml:space="preserve">            map[manY][manX]=8;repaint();</w:t>
      </w:r>
    </w:p>
    <w:p w14:paraId="710192FE" w14:textId="77777777" w:rsidR="00FB0DE7" w:rsidRDefault="00FB0DE7" w:rsidP="00FB0DE7">
      <w:r>
        <w:t xml:space="preserve">        }</w:t>
      </w:r>
    </w:p>
    <w:p w14:paraId="6471033F" w14:textId="77777777" w:rsidR="00FB0DE7" w:rsidRDefault="00FB0DE7" w:rsidP="00FB0DE7">
      <w:r>
        <w:t xml:space="preserve">    }</w:t>
      </w:r>
    </w:p>
    <w:p w14:paraId="5E967428" w14:textId="77777777" w:rsidR="00FB0DE7" w:rsidRDefault="00FB0DE7" w:rsidP="00FB0DE7"/>
    <w:p w14:paraId="4CF30E6D" w14:textId="77777777" w:rsidR="00FB0DE7" w:rsidRDefault="00FB0DE7" w:rsidP="00FB0DE7">
      <w:r>
        <w:t xml:space="preserve">    void backup(int t)</w:t>
      </w:r>
    </w:p>
    <w:p w14:paraId="237D5B05" w14:textId="77777777" w:rsidR="00FB0DE7" w:rsidRDefault="00FB0DE7" w:rsidP="00FB0DE7">
      <w:r>
        <w:t xml:space="preserve">    {</w:t>
      </w:r>
    </w:p>
    <w:p w14:paraId="1B19861E" w14:textId="77777777" w:rsidR="00FB0DE7" w:rsidRDefault="00FB0DE7" w:rsidP="00FB0DE7">
      <w:r>
        <w:t xml:space="preserve">        int n=t;</w:t>
      </w:r>
    </w:p>
    <w:p w14:paraId="3D3AE253" w14:textId="77777777" w:rsidR="00FB0DE7" w:rsidRDefault="00FB0DE7" w:rsidP="00FB0DE7">
      <w:r>
        <w:rPr>
          <w:rFonts w:hint="eastAsia"/>
        </w:rPr>
        <w:t xml:space="preserve">        if(n==10)    // </w:t>
      </w:r>
      <w:r>
        <w:rPr>
          <w:rFonts w:hint="eastAsia"/>
        </w:rPr>
        <w:t>目的地可以移动</w:t>
      </w:r>
    </w:p>
    <w:p w14:paraId="17095130" w14:textId="77777777" w:rsidR="00FB0DE7" w:rsidRDefault="00FB0DE7" w:rsidP="00FB0DE7">
      <w:r>
        <w:t xml:space="preserve">        {</w:t>
      </w:r>
    </w:p>
    <w:p w14:paraId="5B7C5968" w14:textId="77777777" w:rsidR="00FB0DE7" w:rsidRDefault="00FB0DE7" w:rsidP="00FB0DE7">
      <w:r>
        <w:t xml:space="preserve">            if(maptmp[manY][manX]==4||maptmp[manY][manX]==9)</w:t>
      </w:r>
    </w:p>
    <w:p w14:paraId="4C7EC2BF" w14:textId="77777777" w:rsidR="00FB0DE7" w:rsidRDefault="00FB0DE7" w:rsidP="00FB0DE7">
      <w:r>
        <w:t xml:space="preserve">            {</w:t>
      </w:r>
    </w:p>
    <w:p w14:paraId="3601FCAB" w14:textId="77777777" w:rsidR="00FB0DE7" w:rsidRDefault="00FB0DE7" w:rsidP="00FB0DE7">
      <w:r>
        <w:t xml:space="preserve">                map[manY][manX]=4;</w:t>
      </w:r>
    </w:p>
    <w:p w14:paraId="0546F973" w14:textId="77777777" w:rsidR="00FB0DE7" w:rsidRDefault="00FB0DE7" w:rsidP="00FB0DE7">
      <w:r>
        <w:t xml:space="preserve">            }</w:t>
      </w:r>
    </w:p>
    <w:p w14:paraId="0EDC75A4" w14:textId="77777777" w:rsidR="00FB0DE7" w:rsidRDefault="00FB0DE7" w:rsidP="00FB0DE7">
      <w:r>
        <w:t xml:space="preserve">            else map[manY][manX]=2;</w:t>
      </w:r>
    </w:p>
    <w:p w14:paraId="3A99C548" w14:textId="77777777" w:rsidR="00FB0DE7" w:rsidRDefault="00FB0DE7" w:rsidP="00FB0DE7">
      <w:r>
        <w:t xml:space="preserve">        }</w:t>
      </w:r>
    </w:p>
    <w:p w14:paraId="3832378B" w14:textId="77777777" w:rsidR="00FB0DE7" w:rsidRDefault="00FB0DE7" w:rsidP="00FB0DE7">
      <w:r>
        <w:rPr>
          <w:rFonts w:hint="eastAsia"/>
        </w:rPr>
        <w:t xml:space="preserve">        else if(n==11)  // </w:t>
      </w:r>
      <w:r>
        <w:rPr>
          <w:rFonts w:hint="eastAsia"/>
        </w:rPr>
        <w:t>移动的是箱子</w:t>
      </w:r>
    </w:p>
    <w:p w14:paraId="7989A7E9" w14:textId="77777777" w:rsidR="00FB0DE7" w:rsidRDefault="00FB0DE7" w:rsidP="00FB0DE7">
      <w:r>
        <w:t xml:space="preserve">        {</w:t>
      </w:r>
    </w:p>
    <w:p w14:paraId="30FB7C5F" w14:textId="77777777" w:rsidR="00FB0DE7" w:rsidRDefault="00FB0DE7" w:rsidP="00FB0DE7">
      <w:r>
        <w:rPr>
          <w:rFonts w:hint="eastAsia"/>
        </w:rPr>
        <w:t xml:space="preserve">            if(maptmp[manY][manX]==4||maptmp[manY][manX]==9)  // </w:t>
      </w:r>
      <w:r>
        <w:rPr>
          <w:rFonts w:hint="eastAsia"/>
        </w:rPr>
        <w:t>此时的</w:t>
      </w:r>
      <w:r>
        <w:rPr>
          <w:rFonts w:hint="eastAsia"/>
        </w:rPr>
        <w:t>manY</w:t>
      </w:r>
      <w:r>
        <w:rPr>
          <w:rFonts w:hint="eastAsia"/>
        </w:rPr>
        <w:t>是移动后的坐标，对应的是</w:t>
      </w:r>
      <w:r>
        <w:rPr>
          <w:rFonts w:hint="eastAsia"/>
        </w:rPr>
        <w:t>moveup</w:t>
      </w:r>
      <w:r>
        <w:rPr>
          <w:rFonts w:hint="eastAsia"/>
        </w:rPr>
        <w:t>中</w:t>
      </w:r>
      <w:r>
        <w:rPr>
          <w:rFonts w:hint="eastAsia"/>
        </w:rPr>
        <w:t>manY-1</w:t>
      </w:r>
    </w:p>
    <w:p w14:paraId="3ADF238D" w14:textId="77777777" w:rsidR="00FB0DE7" w:rsidRDefault="00FB0DE7" w:rsidP="00FB0DE7">
      <w:r>
        <w:t xml:space="preserve">            {</w:t>
      </w:r>
    </w:p>
    <w:p w14:paraId="1D63A64D" w14:textId="77777777" w:rsidR="00FB0DE7" w:rsidRDefault="00FB0DE7" w:rsidP="00FB0DE7">
      <w:r>
        <w:rPr>
          <w:rFonts w:hint="eastAsia"/>
        </w:rPr>
        <w:t xml:space="preserve">                map[manY][manX]=9;    // </w:t>
      </w:r>
      <w:r>
        <w:rPr>
          <w:rFonts w:hint="eastAsia"/>
        </w:rPr>
        <w:t>因为状态符号数</w:t>
      </w:r>
      <w:r>
        <w:rPr>
          <w:rFonts w:hint="eastAsia"/>
        </w:rPr>
        <w:t>11</w:t>
      </w:r>
      <w:r>
        <w:rPr>
          <w:rFonts w:hint="eastAsia"/>
        </w:rPr>
        <w:t>表示该操作移动了箱子，所以，该位置原先箱子已在目的地</w:t>
      </w:r>
    </w:p>
    <w:p w14:paraId="12EF95CB" w14:textId="77777777" w:rsidR="00FB0DE7" w:rsidRDefault="00FB0DE7" w:rsidP="00FB0DE7">
      <w:r>
        <w:t xml:space="preserve">            }</w:t>
      </w:r>
    </w:p>
    <w:p w14:paraId="0C523A9B" w14:textId="77777777" w:rsidR="00FB0DE7" w:rsidRDefault="00FB0DE7" w:rsidP="00FB0DE7">
      <w:r>
        <w:t xml:space="preserve">            else map[manY][manX]=3;</w:t>
      </w:r>
    </w:p>
    <w:p w14:paraId="499F0614" w14:textId="77777777" w:rsidR="00FB0DE7" w:rsidRDefault="00FB0DE7" w:rsidP="00FB0DE7">
      <w:r>
        <w:t xml:space="preserve">            if(maptmp[manY-1][manX]==4||maptmp[manY-1][manX]==9)</w:t>
      </w:r>
    </w:p>
    <w:p w14:paraId="74B908D3" w14:textId="77777777" w:rsidR="00FB0DE7" w:rsidRDefault="00FB0DE7" w:rsidP="00FB0DE7">
      <w:r>
        <w:t xml:space="preserve">            {</w:t>
      </w:r>
    </w:p>
    <w:p w14:paraId="79948581" w14:textId="77777777" w:rsidR="00FB0DE7" w:rsidRDefault="00FB0DE7" w:rsidP="00FB0DE7">
      <w:r>
        <w:t xml:space="preserve">                map[manY-1][manX]=4;</w:t>
      </w:r>
    </w:p>
    <w:p w14:paraId="51D293A2" w14:textId="77777777" w:rsidR="00FB0DE7" w:rsidRDefault="00FB0DE7" w:rsidP="00FB0DE7">
      <w:r>
        <w:t xml:space="preserve">            }</w:t>
      </w:r>
    </w:p>
    <w:p w14:paraId="16768BBD" w14:textId="77777777" w:rsidR="00FB0DE7" w:rsidRDefault="00FB0DE7" w:rsidP="00FB0DE7">
      <w:r>
        <w:t xml:space="preserve">            else map[manY-1][manX]=2;</w:t>
      </w:r>
    </w:p>
    <w:p w14:paraId="5CDB9BFD" w14:textId="77777777" w:rsidR="00FB0DE7" w:rsidRDefault="00FB0DE7" w:rsidP="00FB0DE7">
      <w:r>
        <w:t xml:space="preserve">        }</w:t>
      </w:r>
    </w:p>
    <w:p w14:paraId="6FFC19F1" w14:textId="77777777" w:rsidR="00FB0DE7" w:rsidRDefault="00FB0DE7" w:rsidP="00FB0DE7">
      <w:r>
        <w:t xml:space="preserve">        map[manY+1][manX]=8;</w:t>
      </w:r>
    </w:p>
    <w:p w14:paraId="357C1502" w14:textId="77777777" w:rsidR="00FB0DE7" w:rsidRDefault="00FB0DE7" w:rsidP="00FB0DE7">
      <w:r>
        <w:t xml:space="preserve">        repaint();manY++;</w:t>
      </w:r>
    </w:p>
    <w:p w14:paraId="743EBB46" w14:textId="77777777" w:rsidR="00FB0DE7" w:rsidRDefault="00FB0DE7" w:rsidP="00FB0DE7">
      <w:r>
        <w:t xml:space="preserve">    }</w:t>
      </w:r>
    </w:p>
    <w:p w14:paraId="25A36C8F" w14:textId="77777777" w:rsidR="00FB0DE7" w:rsidRDefault="00FB0DE7" w:rsidP="00FB0DE7"/>
    <w:p w14:paraId="098874CE" w14:textId="77777777" w:rsidR="00FB0DE7" w:rsidRDefault="00FB0DE7" w:rsidP="00FB0DE7">
      <w:r>
        <w:t xml:space="preserve">    void movedown()</w:t>
      </w:r>
    </w:p>
    <w:p w14:paraId="52F5C7EB" w14:textId="77777777" w:rsidR="00FB0DE7" w:rsidRDefault="00FB0DE7" w:rsidP="00FB0DE7">
      <w:r>
        <w:t xml:space="preserve">    {</w:t>
      </w:r>
    </w:p>
    <w:p w14:paraId="3A036E58" w14:textId="77777777" w:rsidR="00FB0DE7" w:rsidRDefault="00FB0DE7" w:rsidP="00FB0DE7">
      <w:r>
        <w:t xml:space="preserve">        if(map[manY+1][manX]==2||map[manY+1][manX]==4)</w:t>
      </w:r>
    </w:p>
    <w:p w14:paraId="30ACF5FE" w14:textId="77777777" w:rsidR="00FB0DE7" w:rsidRDefault="00FB0DE7" w:rsidP="00FB0DE7">
      <w:r>
        <w:t xml:space="preserve">        {</w:t>
      </w:r>
    </w:p>
    <w:p w14:paraId="7665EACF" w14:textId="77777777" w:rsidR="00FB0DE7" w:rsidRDefault="00FB0DE7" w:rsidP="00FB0DE7">
      <w:r>
        <w:t xml:space="preserve">            if(maptmp[manY][manX]==4||maptmp[manY][manX]==9)</w:t>
      </w:r>
    </w:p>
    <w:p w14:paraId="3EEE09BA" w14:textId="77777777" w:rsidR="00FB0DE7" w:rsidRDefault="00FB0DE7" w:rsidP="00FB0DE7">
      <w:r>
        <w:t xml:space="preserve">                map[manY][manX]=4;</w:t>
      </w:r>
    </w:p>
    <w:p w14:paraId="4CF7E83B" w14:textId="77777777" w:rsidR="00FB0DE7" w:rsidRDefault="00FB0DE7" w:rsidP="00FB0DE7">
      <w:r>
        <w:t xml:space="preserve">            else map[manY][manX]=2;</w:t>
      </w:r>
    </w:p>
    <w:p w14:paraId="5D94FA18" w14:textId="77777777" w:rsidR="00FB0DE7" w:rsidRDefault="00FB0DE7" w:rsidP="00FB0DE7">
      <w:r>
        <w:t xml:space="preserve">            map[manY+1][manX]=5;</w:t>
      </w:r>
    </w:p>
    <w:p w14:paraId="374B62AE" w14:textId="77777777" w:rsidR="00FB0DE7" w:rsidRDefault="00FB0DE7" w:rsidP="00FB0DE7">
      <w:r>
        <w:t xml:space="preserve">            repaint();manY++;mystack.push(20);</w:t>
      </w:r>
    </w:p>
    <w:p w14:paraId="62157FA1" w14:textId="77777777" w:rsidR="00FB0DE7" w:rsidRDefault="00FB0DE7" w:rsidP="00FB0DE7">
      <w:r>
        <w:t xml:space="preserve">        }</w:t>
      </w:r>
    </w:p>
    <w:p w14:paraId="6DCE3C32" w14:textId="77777777" w:rsidR="00FB0DE7" w:rsidRDefault="00FB0DE7" w:rsidP="00FB0DE7">
      <w:r>
        <w:t xml:space="preserve">        else if(map[manY+1][manX]==3)</w:t>
      </w:r>
    </w:p>
    <w:p w14:paraId="1BE83BE8" w14:textId="77777777" w:rsidR="00FB0DE7" w:rsidRDefault="00FB0DE7" w:rsidP="00FB0DE7">
      <w:r>
        <w:t xml:space="preserve">        {</w:t>
      </w:r>
    </w:p>
    <w:p w14:paraId="374F02EE" w14:textId="77777777" w:rsidR="00FB0DE7" w:rsidRDefault="00FB0DE7" w:rsidP="00FB0DE7">
      <w:r>
        <w:t xml:space="preserve">            if(map[manY+2][manX]==4)</w:t>
      </w:r>
    </w:p>
    <w:p w14:paraId="6D304185" w14:textId="77777777" w:rsidR="00FB0DE7" w:rsidRDefault="00FB0DE7" w:rsidP="00FB0DE7">
      <w:r>
        <w:t xml:space="preserve">            {</w:t>
      </w:r>
    </w:p>
    <w:p w14:paraId="6F4E7C15" w14:textId="77777777" w:rsidR="00FB0DE7" w:rsidRDefault="00FB0DE7" w:rsidP="00FB0DE7">
      <w:r>
        <w:t xml:space="preserve">                if(maptmp[manY][manX]==4||maptmp[manY][manX]==9)</w:t>
      </w:r>
    </w:p>
    <w:p w14:paraId="30FB19B5" w14:textId="77777777" w:rsidR="00FB0DE7" w:rsidRDefault="00FB0DE7" w:rsidP="00FB0DE7">
      <w:r>
        <w:t xml:space="preserve">                    map[manY][manX]=4;</w:t>
      </w:r>
    </w:p>
    <w:p w14:paraId="2C15F3C5" w14:textId="77777777" w:rsidR="00FB0DE7" w:rsidRDefault="00FB0DE7" w:rsidP="00FB0DE7">
      <w:r>
        <w:t xml:space="preserve">                else map[manY][manX]=2;</w:t>
      </w:r>
    </w:p>
    <w:p w14:paraId="61359D30" w14:textId="77777777" w:rsidR="00FB0DE7" w:rsidRDefault="00FB0DE7" w:rsidP="00FB0DE7">
      <w:r>
        <w:t xml:space="preserve">                map[manY+1][manX]=5;</w:t>
      </w:r>
    </w:p>
    <w:p w14:paraId="60DC255C" w14:textId="77777777" w:rsidR="00FB0DE7" w:rsidRDefault="00FB0DE7" w:rsidP="00FB0DE7">
      <w:r>
        <w:t xml:space="preserve">                map[manY+2][manX]=9;</w:t>
      </w:r>
    </w:p>
    <w:p w14:paraId="78921BFA" w14:textId="77777777" w:rsidR="00FB0DE7" w:rsidRDefault="00FB0DE7" w:rsidP="00FB0DE7">
      <w:r>
        <w:t xml:space="preserve">                repaint();manY++;mystack.push(21);</w:t>
      </w:r>
    </w:p>
    <w:p w14:paraId="184832B2" w14:textId="77777777" w:rsidR="00FB0DE7" w:rsidRDefault="00FB0DE7" w:rsidP="00FB0DE7">
      <w:r>
        <w:t xml:space="preserve">            }</w:t>
      </w:r>
    </w:p>
    <w:p w14:paraId="24CD874B" w14:textId="77777777" w:rsidR="00FB0DE7" w:rsidRDefault="00FB0DE7" w:rsidP="00FB0DE7">
      <w:r>
        <w:t xml:space="preserve">            else if(map[manY+2][manX]==2)</w:t>
      </w:r>
    </w:p>
    <w:p w14:paraId="7BCC1DA9" w14:textId="77777777" w:rsidR="00FB0DE7" w:rsidRDefault="00FB0DE7" w:rsidP="00FB0DE7">
      <w:r>
        <w:t xml:space="preserve">            {</w:t>
      </w:r>
    </w:p>
    <w:p w14:paraId="609ADF4B" w14:textId="77777777" w:rsidR="00FB0DE7" w:rsidRDefault="00FB0DE7" w:rsidP="00FB0DE7">
      <w:r>
        <w:t xml:space="preserve">                if(maptmp[manY][manX]==4||maptmp[manY][manX]==9)</w:t>
      </w:r>
    </w:p>
    <w:p w14:paraId="307526AD" w14:textId="77777777" w:rsidR="00FB0DE7" w:rsidRDefault="00FB0DE7" w:rsidP="00FB0DE7">
      <w:r>
        <w:t xml:space="preserve">                    map[manY][manX]=4;</w:t>
      </w:r>
    </w:p>
    <w:p w14:paraId="195979F1" w14:textId="77777777" w:rsidR="00FB0DE7" w:rsidRDefault="00FB0DE7" w:rsidP="00FB0DE7">
      <w:r>
        <w:t xml:space="preserve">                else map[manY][manX]=2;</w:t>
      </w:r>
    </w:p>
    <w:p w14:paraId="18A7C3C8" w14:textId="77777777" w:rsidR="00FB0DE7" w:rsidRDefault="00FB0DE7" w:rsidP="00FB0DE7">
      <w:r>
        <w:t xml:space="preserve">                map[manY+1][manX]=5;</w:t>
      </w:r>
    </w:p>
    <w:p w14:paraId="770E9017" w14:textId="77777777" w:rsidR="00FB0DE7" w:rsidRDefault="00FB0DE7" w:rsidP="00FB0DE7">
      <w:r>
        <w:t xml:space="preserve">                map[manY+2][manX]=3;</w:t>
      </w:r>
    </w:p>
    <w:p w14:paraId="04BACAA7" w14:textId="77777777" w:rsidR="00FB0DE7" w:rsidRDefault="00FB0DE7" w:rsidP="00FB0DE7">
      <w:r>
        <w:t xml:space="preserve">                repaint();manY++;mystack.push(21);</w:t>
      </w:r>
    </w:p>
    <w:p w14:paraId="0CFD2BBB" w14:textId="77777777" w:rsidR="00FB0DE7" w:rsidRDefault="00FB0DE7" w:rsidP="00FB0DE7">
      <w:r>
        <w:t xml:space="preserve">            }</w:t>
      </w:r>
    </w:p>
    <w:p w14:paraId="67836E36" w14:textId="77777777" w:rsidR="00FB0DE7" w:rsidRDefault="00FB0DE7" w:rsidP="00FB0DE7">
      <w:r>
        <w:t xml:space="preserve">            else {map[manY][manX]=5;repaint();}</w:t>
      </w:r>
    </w:p>
    <w:p w14:paraId="3828002F" w14:textId="77777777" w:rsidR="00FB0DE7" w:rsidRDefault="00FB0DE7" w:rsidP="00FB0DE7">
      <w:r>
        <w:t xml:space="preserve">        }</w:t>
      </w:r>
    </w:p>
    <w:p w14:paraId="719BDA7F" w14:textId="77777777" w:rsidR="00FB0DE7" w:rsidRDefault="00FB0DE7" w:rsidP="00FB0DE7">
      <w:r>
        <w:t xml:space="preserve">        else if(map[manY+1][manX]==9)</w:t>
      </w:r>
    </w:p>
    <w:p w14:paraId="031A28A9" w14:textId="77777777" w:rsidR="00FB0DE7" w:rsidRDefault="00FB0DE7" w:rsidP="00FB0DE7">
      <w:r>
        <w:t xml:space="preserve">        {</w:t>
      </w:r>
    </w:p>
    <w:p w14:paraId="1D968BE0" w14:textId="77777777" w:rsidR="00FB0DE7" w:rsidRDefault="00FB0DE7" w:rsidP="00FB0DE7">
      <w:r>
        <w:t xml:space="preserve">            if(map[manY+2][manX]==4)</w:t>
      </w:r>
    </w:p>
    <w:p w14:paraId="3380D7DC" w14:textId="77777777" w:rsidR="00FB0DE7" w:rsidRDefault="00FB0DE7" w:rsidP="00FB0DE7">
      <w:r>
        <w:t xml:space="preserve">            {</w:t>
      </w:r>
    </w:p>
    <w:p w14:paraId="70E5E856" w14:textId="77777777" w:rsidR="00FB0DE7" w:rsidRDefault="00FB0DE7" w:rsidP="00FB0DE7">
      <w:r>
        <w:t xml:space="preserve">                if(maptmp[manY][manX]==4||maptmp[manY][manX]==9)</w:t>
      </w:r>
    </w:p>
    <w:p w14:paraId="3F0F2E24" w14:textId="77777777" w:rsidR="00FB0DE7" w:rsidRDefault="00FB0DE7" w:rsidP="00FB0DE7">
      <w:r>
        <w:t xml:space="preserve">                    map[manY][manX]=4;</w:t>
      </w:r>
    </w:p>
    <w:p w14:paraId="446A0181" w14:textId="77777777" w:rsidR="00FB0DE7" w:rsidRDefault="00FB0DE7" w:rsidP="00FB0DE7">
      <w:r>
        <w:t xml:space="preserve">                else map[manY][manX]=2;</w:t>
      </w:r>
    </w:p>
    <w:p w14:paraId="31C89751" w14:textId="77777777" w:rsidR="00FB0DE7" w:rsidRDefault="00FB0DE7" w:rsidP="00FB0DE7">
      <w:r>
        <w:t xml:space="preserve">                map[manY+1][manX]=5;</w:t>
      </w:r>
    </w:p>
    <w:p w14:paraId="7761D604" w14:textId="77777777" w:rsidR="00FB0DE7" w:rsidRDefault="00FB0DE7" w:rsidP="00FB0DE7">
      <w:r>
        <w:t xml:space="preserve">                map[manY+2][manX]=9;</w:t>
      </w:r>
    </w:p>
    <w:p w14:paraId="7F5C3E40" w14:textId="77777777" w:rsidR="00FB0DE7" w:rsidRDefault="00FB0DE7" w:rsidP="00FB0DE7">
      <w:r>
        <w:t xml:space="preserve">                repaint();manY++;mystack.push(21);</w:t>
      </w:r>
    </w:p>
    <w:p w14:paraId="10CD258C" w14:textId="77777777" w:rsidR="00FB0DE7" w:rsidRDefault="00FB0DE7" w:rsidP="00FB0DE7">
      <w:r>
        <w:t xml:space="preserve">            }</w:t>
      </w:r>
    </w:p>
    <w:p w14:paraId="29262EEC" w14:textId="77777777" w:rsidR="00FB0DE7" w:rsidRDefault="00FB0DE7" w:rsidP="00FB0DE7">
      <w:r>
        <w:lastRenderedPageBreak/>
        <w:t xml:space="preserve">            else if(map[manY+2][manX]==2)</w:t>
      </w:r>
    </w:p>
    <w:p w14:paraId="38E2DD04" w14:textId="77777777" w:rsidR="00FB0DE7" w:rsidRDefault="00FB0DE7" w:rsidP="00FB0DE7">
      <w:r>
        <w:t xml:space="preserve">            {</w:t>
      </w:r>
    </w:p>
    <w:p w14:paraId="7245AEA7" w14:textId="77777777" w:rsidR="00FB0DE7" w:rsidRDefault="00FB0DE7" w:rsidP="00FB0DE7">
      <w:r>
        <w:t xml:space="preserve">                if(maptmp[manY][manX]==4||maptmp[manY][manX]==9)</w:t>
      </w:r>
    </w:p>
    <w:p w14:paraId="764A3274" w14:textId="77777777" w:rsidR="00FB0DE7" w:rsidRDefault="00FB0DE7" w:rsidP="00FB0DE7">
      <w:r>
        <w:t xml:space="preserve">                    map[manY][manX]=4;</w:t>
      </w:r>
    </w:p>
    <w:p w14:paraId="177E7AAA" w14:textId="77777777" w:rsidR="00FB0DE7" w:rsidRDefault="00FB0DE7" w:rsidP="00FB0DE7">
      <w:r>
        <w:t xml:space="preserve">                else map[manY][manX]=2;</w:t>
      </w:r>
    </w:p>
    <w:p w14:paraId="6A347C3C" w14:textId="77777777" w:rsidR="00FB0DE7" w:rsidRDefault="00FB0DE7" w:rsidP="00FB0DE7">
      <w:r>
        <w:t xml:space="preserve">                map[manY+1][manX]=5;</w:t>
      </w:r>
    </w:p>
    <w:p w14:paraId="7A8EF7A3" w14:textId="77777777" w:rsidR="00FB0DE7" w:rsidRDefault="00FB0DE7" w:rsidP="00FB0DE7">
      <w:r>
        <w:t xml:space="preserve">                map[manY+2][manX]=3;</w:t>
      </w:r>
    </w:p>
    <w:p w14:paraId="59BF335B" w14:textId="77777777" w:rsidR="00FB0DE7" w:rsidRDefault="00FB0DE7" w:rsidP="00FB0DE7">
      <w:r>
        <w:t xml:space="preserve">                repaint();manY++;mystack.push(21);</w:t>
      </w:r>
    </w:p>
    <w:p w14:paraId="17220FBD" w14:textId="77777777" w:rsidR="00FB0DE7" w:rsidRDefault="00FB0DE7" w:rsidP="00FB0DE7">
      <w:r>
        <w:t xml:space="preserve">            }</w:t>
      </w:r>
    </w:p>
    <w:p w14:paraId="10C28BCC" w14:textId="77777777" w:rsidR="00FB0DE7" w:rsidRDefault="00FB0DE7" w:rsidP="00FB0DE7">
      <w:r>
        <w:t xml:space="preserve">            else {map[manY][manX]=5;repaint();}</w:t>
      </w:r>
    </w:p>
    <w:p w14:paraId="1279C530" w14:textId="77777777" w:rsidR="00FB0DE7" w:rsidRDefault="00FB0DE7" w:rsidP="00FB0DE7">
      <w:r>
        <w:t xml:space="preserve">        }</w:t>
      </w:r>
    </w:p>
    <w:p w14:paraId="648E7F21" w14:textId="77777777" w:rsidR="00FB0DE7" w:rsidRDefault="00FB0DE7" w:rsidP="00FB0DE7">
      <w:r>
        <w:t xml:space="preserve">        else if(map[manY+1][manX]==1)</w:t>
      </w:r>
    </w:p>
    <w:p w14:paraId="49AFF3C6" w14:textId="77777777" w:rsidR="00FB0DE7" w:rsidRDefault="00FB0DE7" w:rsidP="00FB0DE7">
      <w:r>
        <w:t xml:space="preserve">        {</w:t>
      </w:r>
    </w:p>
    <w:p w14:paraId="7E27C426" w14:textId="77777777" w:rsidR="00FB0DE7" w:rsidRDefault="00FB0DE7" w:rsidP="00FB0DE7">
      <w:r>
        <w:t xml:space="preserve">            map[manY][manX]=5;repaint();</w:t>
      </w:r>
    </w:p>
    <w:p w14:paraId="569CE21C" w14:textId="77777777" w:rsidR="00FB0DE7" w:rsidRDefault="00FB0DE7" w:rsidP="00FB0DE7">
      <w:r>
        <w:t xml:space="preserve">        }</w:t>
      </w:r>
    </w:p>
    <w:p w14:paraId="5B9B3332" w14:textId="77777777" w:rsidR="00FB0DE7" w:rsidRDefault="00FB0DE7" w:rsidP="00FB0DE7">
      <w:r>
        <w:t xml:space="preserve">    }</w:t>
      </w:r>
    </w:p>
    <w:p w14:paraId="6C07FBFF" w14:textId="77777777" w:rsidR="00FB0DE7" w:rsidRDefault="00FB0DE7" w:rsidP="00FB0DE7"/>
    <w:p w14:paraId="095B68FD" w14:textId="77777777" w:rsidR="00FB0DE7" w:rsidRDefault="00FB0DE7" w:rsidP="00FB0DE7">
      <w:r>
        <w:t xml:space="preserve">    void backdown(int t)</w:t>
      </w:r>
    </w:p>
    <w:p w14:paraId="12D7756C" w14:textId="77777777" w:rsidR="00FB0DE7" w:rsidRDefault="00FB0DE7" w:rsidP="00FB0DE7">
      <w:r>
        <w:t xml:space="preserve">    {</w:t>
      </w:r>
    </w:p>
    <w:p w14:paraId="6EC07CF5" w14:textId="77777777" w:rsidR="00FB0DE7" w:rsidRDefault="00FB0DE7" w:rsidP="00FB0DE7">
      <w:r>
        <w:t xml:space="preserve">        int n=t;</w:t>
      </w:r>
    </w:p>
    <w:p w14:paraId="6986C334" w14:textId="77777777" w:rsidR="00FB0DE7" w:rsidRDefault="00FB0DE7" w:rsidP="00FB0DE7">
      <w:r>
        <w:t xml:space="preserve">        if(n==20)</w:t>
      </w:r>
    </w:p>
    <w:p w14:paraId="71FB99FF" w14:textId="77777777" w:rsidR="00FB0DE7" w:rsidRDefault="00FB0DE7" w:rsidP="00FB0DE7">
      <w:r>
        <w:t xml:space="preserve">        {</w:t>
      </w:r>
    </w:p>
    <w:p w14:paraId="5C4FD25B" w14:textId="77777777" w:rsidR="00FB0DE7" w:rsidRDefault="00FB0DE7" w:rsidP="00FB0DE7">
      <w:r>
        <w:t xml:space="preserve">            if(maptmp[manY][manX]==4||maptmp[manY][manX]==9)</w:t>
      </w:r>
    </w:p>
    <w:p w14:paraId="7D45DDAC" w14:textId="77777777" w:rsidR="00FB0DE7" w:rsidRDefault="00FB0DE7" w:rsidP="00FB0DE7">
      <w:r>
        <w:t xml:space="preserve">            {</w:t>
      </w:r>
    </w:p>
    <w:p w14:paraId="7C560FE8" w14:textId="77777777" w:rsidR="00FB0DE7" w:rsidRDefault="00FB0DE7" w:rsidP="00FB0DE7">
      <w:r>
        <w:t xml:space="preserve">                map[manY][manX]=4;</w:t>
      </w:r>
    </w:p>
    <w:p w14:paraId="0CAD4460" w14:textId="77777777" w:rsidR="00FB0DE7" w:rsidRDefault="00FB0DE7" w:rsidP="00FB0DE7">
      <w:r>
        <w:t xml:space="preserve">            }</w:t>
      </w:r>
    </w:p>
    <w:p w14:paraId="6E24CB8C" w14:textId="77777777" w:rsidR="00FB0DE7" w:rsidRDefault="00FB0DE7" w:rsidP="00FB0DE7">
      <w:r>
        <w:t xml:space="preserve">            else map[manY][manX]=2;</w:t>
      </w:r>
    </w:p>
    <w:p w14:paraId="14A1AE4D" w14:textId="77777777" w:rsidR="00FB0DE7" w:rsidRDefault="00FB0DE7" w:rsidP="00FB0DE7">
      <w:r>
        <w:t xml:space="preserve">        }</w:t>
      </w:r>
    </w:p>
    <w:p w14:paraId="19A87DF1" w14:textId="77777777" w:rsidR="00FB0DE7" w:rsidRDefault="00FB0DE7" w:rsidP="00FB0DE7">
      <w:r>
        <w:t xml:space="preserve">        else if(n==21)</w:t>
      </w:r>
    </w:p>
    <w:p w14:paraId="6FF44257" w14:textId="77777777" w:rsidR="00FB0DE7" w:rsidRDefault="00FB0DE7" w:rsidP="00FB0DE7">
      <w:r>
        <w:t xml:space="preserve">        {</w:t>
      </w:r>
    </w:p>
    <w:p w14:paraId="08A201DD" w14:textId="77777777" w:rsidR="00FB0DE7" w:rsidRDefault="00FB0DE7" w:rsidP="00FB0DE7">
      <w:r>
        <w:t xml:space="preserve">            if(maptmp[manY][manX]==4||maptmp[manY][manX]==9)</w:t>
      </w:r>
    </w:p>
    <w:p w14:paraId="4A2E314F" w14:textId="77777777" w:rsidR="00FB0DE7" w:rsidRDefault="00FB0DE7" w:rsidP="00FB0DE7">
      <w:r>
        <w:t xml:space="preserve">            {</w:t>
      </w:r>
    </w:p>
    <w:p w14:paraId="69267C1D" w14:textId="77777777" w:rsidR="00FB0DE7" w:rsidRDefault="00FB0DE7" w:rsidP="00FB0DE7">
      <w:r>
        <w:t xml:space="preserve">                map[manY][manX]=9;</w:t>
      </w:r>
    </w:p>
    <w:p w14:paraId="04744B44" w14:textId="77777777" w:rsidR="00FB0DE7" w:rsidRDefault="00FB0DE7" w:rsidP="00FB0DE7">
      <w:r>
        <w:t xml:space="preserve">            }</w:t>
      </w:r>
    </w:p>
    <w:p w14:paraId="7C78244D" w14:textId="77777777" w:rsidR="00FB0DE7" w:rsidRDefault="00FB0DE7" w:rsidP="00FB0DE7">
      <w:r>
        <w:t xml:space="preserve">            else map[manY][manX]=3;</w:t>
      </w:r>
    </w:p>
    <w:p w14:paraId="28158B72" w14:textId="77777777" w:rsidR="00FB0DE7" w:rsidRDefault="00FB0DE7" w:rsidP="00FB0DE7">
      <w:r>
        <w:t xml:space="preserve">            if(maptmp[manY+1][manX]==4||maptmp[manY+1][manX]==9)</w:t>
      </w:r>
    </w:p>
    <w:p w14:paraId="5D93566D" w14:textId="77777777" w:rsidR="00FB0DE7" w:rsidRDefault="00FB0DE7" w:rsidP="00FB0DE7">
      <w:r>
        <w:t xml:space="preserve">            {</w:t>
      </w:r>
    </w:p>
    <w:p w14:paraId="78676E68" w14:textId="77777777" w:rsidR="00FB0DE7" w:rsidRDefault="00FB0DE7" w:rsidP="00FB0DE7">
      <w:r>
        <w:t xml:space="preserve">                map[manY+1][manX]=4;</w:t>
      </w:r>
    </w:p>
    <w:p w14:paraId="330391AE" w14:textId="77777777" w:rsidR="00FB0DE7" w:rsidRDefault="00FB0DE7" w:rsidP="00FB0DE7">
      <w:r>
        <w:t xml:space="preserve">            }</w:t>
      </w:r>
    </w:p>
    <w:p w14:paraId="2AF88A77" w14:textId="77777777" w:rsidR="00FB0DE7" w:rsidRDefault="00FB0DE7" w:rsidP="00FB0DE7">
      <w:r>
        <w:t xml:space="preserve">            else map[manY+1][manX]=2;</w:t>
      </w:r>
    </w:p>
    <w:p w14:paraId="1BE4D14C" w14:textId="77777777" w:rsidR="00FB0DE7" w:rsidRDefault="00FB0DE7" w:rsidP="00FB0DE7">
      <w:r>
        <w:t xml:space="preserve">        }</w:t>
      </w:r>
    </w:p>
    <w:p w14:paraId="343E10D3" w14:textId="77777777" w:rsidR="00FB0DE7" w:rsidRDefault="00FB0DE7" w:rsidP="00FB0DE7">
      <w:r>
        <w:t xml:space="preserve">        map[manY-1][manX]=5;</w:t>
      </w:r>
    </w:p>
    <w:p w14:paraId="4C183BAE" w14:textId="77777777" w:rsidR="00FB0DE7" w:rsidRDefault="00FB0DE7" w:rsidP="00FB0DE7">
      <w:r>
        <w:t xml:space="preserve">        repaint();manY--;</w:t>
      </w:r>
    </w:p>
    <w:p w14:paraId="58B6518F" w14:textId="77777777" w:rsidR="00FB0DE7" w:rsidRDefault="00FB0DE7" w:rsidP="00FB0DE7">
      <w:r>
        <w:t xml:space="preserve">    }</w:t>
      </w:r>
    </w:p>
    <w:p w14:paraId="6563C280" w14:textId="77777777" w:rsidR="00FB0DE7" w:rsidRDefault="00FB0DE7" w:rsidP="00FB0DE7"/>
    <w:p w14:paraId="3F298363" w14:textId="77777777" w:rsidR="00FB0DE7" w:rsidRDefault="00FB0DE7" w:rsidP="00FB0DE7">
      <w:r>
        <w:t xml:space="preserve">    void moveleft()</w:t>
      </w:r>
    </w:p>
    <w:p w14:paraId="36A25378" w14:textId="77777777" w:rsidR="00FB0DE7" w:rsidRDefault="00FB0DE7" w:rsidP="00FB0DE7">
      <w:r>
        <w:t xml:space="preserve">    {</w:t>
      </w:r>
    </w:p>
    <w:p w14:paraId="0C68E8A8" w14:textId="77777777" w:rsidR="00FB0DE7" w:rsidRDefault="00FB0DE7" w:rsidP="00FB0DE7">
      <w:r>
        <w:t xml:space="preserve">        if(map[manY][manX-1]==2||map[manY][manX-1]==4)</w:t>
      </w:r>
    </w:p>
    <w:p w14:paraId="2FB22224" w14:textId="77777777" w:rsidR="00FB0DE7" w:rsidRDefault="00FB0DE7" w:rsidP="00FB0DE7">
      <w:r>
        <w:t xml:space="preserve">        {</w:t>
      </w:r>
    </w:p>
    <w:p w14:paraId="5FD47FE4" w14:textId="77777777" w:rsidR="00FB0DE7" w:rsidRDefault="00FB0DE7" w:rsidP="00FB0DE7">
      <w:r>
        <w:t xml:space="preserve">            if(maptmp[manY][manX]==4||maptmp[manY][manX]==9)</w:t>
      </w:r>
    </w:p>
    <w:p w14:paraId="763B2C3C" w14:textId="77777777" w:rsidR="00FB0DE7" w:rsidRDefault="00FB0DE7" w:rsidP="00FB0DE7">
      <w:r>
        <w:t xml:space="preserve">                map[manY][manX]=4;</w:t>
      </w:r>
    </w:p>
    <w:p w14:paraId="571CF4E7" w14:textId="77777777" w:rsidR="00FB0DE7" w:rsidRDefault="00FB0DE7" w:rsidP="00FB0DE7">
      <w:r>
        <w:t xml:space="preserve">            else map[manY][manX]=2;</w:t>
      </w:r>
    </w:p>
    <w:p w14:paraId="0CEC2C8B" w14:textId="77777777" w:rsidR="00FB0DE7" w:rsidRDefault="00FB0DE7" w:rsidP="00FB0DE7">
      <w:r>
        <w:t xml:space="preserve">            map[manY][manX-1]=6;</w:t>
      </w:r>
    </w:p>
    <w:p w14:paraId="5B75962E" w14:textId="77777777" w:rsidR="00FB0DE7" w:rsidRDefault="00FB0DE7" w:rsidP="00FB0DE7">
      <w:r>
        <w:t xml:space="preserve">            repaint();manX--;mystack.push(30);</w:t>
      </w:r>
    </w:p>
    <w:p w14:paraId="490F39B4" w14:textId="77777777" w:rsidR="00FB0DE7" w:rsidRDefault="00FB0DE7" w:rsidP="00FB0DE7">
      <w:r>
        <w:t xml:space="preserve">        }</w:t>
      </w:r>
    </w:p>
    <w:p w14:paraId="682583CF" w14:textId="77777777" w:rsidR="00FB0DE7" w:rsidRDefault="00FB0DE7" w:rsidP="00FB0DE7">
      <w:r>
        <w:t xml:space="preserve">        else if(map[manY][manX-1]==3)</w:t>
      </w:r>
    </w:p>
    <w:p w14:paraId="023E78BD" w14:textId="77777777" w:rsidR="00FB0DE7" w:rsidRDefault="00FB0DE7" w:rsidP="00FB0DE7">
      <w:r>
        <w:t xml:space="preserve">        {</w:t>
      </w:r>
    </w:p>
    <w:p w14:paraId="31AAAAA6" w14:textId="77777777" w:rsidR="00FB0DE7" w:rsidRDefault="00FB0DE7" w:rsidP="00FB0DE7">
      <w:r>
        <w:t xml:space="preserve">            if(map[manY][manX-2]==4)</w:t>
      </w:r>
    </w:p>
    <w:p w14:paraId="7B6180CA" w14:textId="77777777" w:rsidR="00FB0DE7" w:rsidRDefault="00FB0DE7" w:rsidP="00FB0DE7">
      <w:r>
        <w:t xml:space="preserve">            {</w:t>
      </w:r>
    </w:p>
    <w:p w14:paraId="6696B819" w14:textId="77777777" w:rsidR="00FB0DE7" w:rsidRDefault="00FB0DE7" w:rsidP="00FB0DE7">
      <w:r>
        <w:t xml:space="preserve">                if(maptmp[manY][manX]==4||maptmp[manY][manX]==9)</w:t>
      </w:r>
    </w:p>
    <w:p w14:paraId="3F217485" w14:textId="77777777" w:rsidR="00FB0DE7" w:rsidRDefault="00FB0DE7" w:rsidP="00FB0DE7">
      <w:r>
        <w:t xml:space="preserve">                    map[manY][manX]=4;</w:t>
      </w:r>
    </w:p>
    <w:p w14:paraId="017FD934" w14:textId="77777777" w:rsidR="00FB0DE7" w:rsidRDefault="00FB0DE7" w:rsidP="00FB0DE7">
      <w:r>
        <w:t xml:space="preserve">                else map[manY][manX]=2;</w:t>
      </w:r>
    </w:p>
    <w:p w14:paraId="20BC4CED" w14:textId="77777777" w:rsidR="00FB0DE7" w:rsidRDefault="00FB0DE7" w:rsidP="00FB0DE7">
      <w:r>
        <w:t xml:space="preserve">                map[manY][manX-1]=6;</w:t>
      </w:r>
    </w:p>
    <w:p w14:paraId="72DFD9F1" w14:textId="77777777" w:rsidR="00FB0DE7" w:rsidRDefault="00FB0DE7" w:rsidP="00FB0DE7">
      <w:r>
        <w:t xml:space="preserve">                map[manY][manX-2]=9;</w:t>
      </w:r>
    </w:p>
    <w:p w14:paraId="10B8E096" w14:textId="77777777" w:rsidR="00FB0DE7" w:rsidRDefault="00FB0DE7" w:rsidP="00FB0DE7">
      <w:r>
        <w:t xml:space="preserve">                repaint();manX--;mystack.push(31);</w:t>
      </w:r>
    </w:p>
    <w:p w14:paraId="1F8C9743" w14:textId="77777777" w:rsidR="00FB0DE7" w:rsidRDefault="00FB0DE7" w:rsidP="00FB0DE7">
      <w:r>
        <w:t xml:space="preserve">            }</w:t>
      </w:r>
    </w:p>
    <w:p w14:paraId="6F93A4BA" w14:textId="77777777" w:rsidR="00FB0DE7" w:rsidRDefault="00FB0DE7" w:rsidP="00FB0DE7">
      <w:r>
        <w:t xml:space="preserve">            else if(map[manY][manX-2]==2)</w:t>
      </w:r>
    </w:p>
    <w:p w14:paraId="0E23670A" w14:textId="77777777" w:rsidR="00FB0DE7" w:rsidRDefault="00FB0DE7" w:rsidP="00FB0DE7">
      <w:r>
        <w:t xml:space="preserve">            {</w:t>
      </w:r>
    </w:p>
    <w:p w14:paraId="7F349AA9" w14:textId="77777777" w:rsidR="00FB0DE7" w:rsidRDefault="00FB0DE7" w:rsidP="00FB0DE7">
      <w:r>
        <w:t xml:space="preserve">                if(maptmp[manY][manX]==4||maptmp[manY][manX]==9)</w:t>
      </w:r>
    </w:p>
    <w:p w14:paraId="201E2FCC" w14:textId="77777777" w:rsidR="00FB0DE7" w:rsidRDefault="00FB0DE7" w:rsidP="00FB0DE7">
      <w:r>
        <w:t xml:space="preserve">                    map[manY][manX]=4;</w:t>
      </w:r>
    </w:p>
    <w:p w14:paraId="411C55E3" w14:textId="77777777" w:rsidR="00FB0DE7" w:rsidRDefault="00FB0DE7" w:rsidP="00FB0DE7">
      <w:r>
        <w:t xml:space="preserve">                else map[manY][manX]=2;</w:t>
      </w:r>
    </w:p>
    <w:p w14:paraId="7717C8D1" w14:textId="77777777" w:rsidR="00FB0DE7" w:rsidRDefault="00FB0DE7" w:rsidP="00FB0DE7">
      <w:r>
        <w:t xml:space="preserve">                map[manY][manX-1]=6;</w:t>
      </w:r>
    </w:p>
    <w:p w14:paraId="667FF495" w14:textId="77777777" w:rsidR="00FB0DE7" w:rsidRDefault="00FB0DE7" w:rsidP="00FB0DE7">
      <w:r>
        <w:t xml:space="preserve">                map[manY][manX-2]=3;</w:t>
      </w:r>
    </w:p>
    <w:p w14:paraId="55D6DF4E" w14:textId="77777777" w:rsidR="00FB0DE7" w:rsidRDefault="00FB0DE7" w:rsidP="00FB0DE7">
      <w:r>
        <w:t xml:space="preserve">                repaint();manX--;mystack.push(31);</w:t>
      </w:r>
    </w:p>
    <w:p w14:paraId="2F4191BF" w14:textId="77777777" w:rsidR="00FB0DE7" w:rsidRDefault="00FB0DE7" w:rsidP="00FB0DE7">
      <w:r>
        <w:t xml:space="preserve">            }</w:t>
      </w:r>
    </w:p>
    <w:p w14:paraId="01812122" w14:textId="77777777" w:rsidR="00FB0DE7" w:rsidRDefault="00FB0DE7" w:rsidP="00FB0DE7">
      <w:r>
        <w:t xml:space="preserve">            else {map[manY][manX]=6;repaint();}</w:t>
      </w:r>
    </w:p>
    <w:p w14:paraId="51E0D989" w14:textId="77777777" w:rsidR="00FB0DE7" w:rsidRDefault="00FB0DE7" w:rsidP="00FB0DE7">
      <w:r>
        <w:t xml:space="preserve">        }</w:t>
      </w:r>
    </w:p>
    <w:p w14:paraId="3A0641DA" w14:textId="77777777" w:rsidR="00FB0DE7" w:rsidRDefault="00FB0DE7" w:rsidP="00FB0DE7">
      <w:r>
        <w:t xml:space="preserve">        else if(map[manY][manX-1]==9)</w:t>
      </w:r>
    </w:p>
    <w:p w14:paraId="1D190869" w14:textId="77777777" w:rsidR="00FB0DE7" w:rsidRDefault="00FB0DE7" w:rsidP="00FB0DE7">
      <w:r>
        <w:t xml:space="preserve">        {</w:t>
      </w:r>
    </w:p>
    <w:p w14:paraId="6464712B" w14:textId="77777777" w:rsidR="00FB0DE7" w:rsidRDefault="00FB0DE7" w:rsidP="00FB0DE7">
      <w:r>
        <w:t xml:space="preserve">            if(map[manY][manX-2]==4)</w:t>
      </w:r>
    </w:p>
    <w:p w14:paraId="7C567455" w14:textId="77777777" w:rsidR="00FB0DE7" w:rsidRDefault="00FB0DE7" w:rsidP="00FB0DE7">
      <w:r>
        <w:t xml:space="preserve">            {</w:t>
      </w:r>
    </w:p>
    <w:p w14:paraId="1BB9C86F" w14:textId="77777777" w:rsidR="00FB0DE7" w:rsidRDefault="00FB0DE7" w:rsidP="00FB0DE7">
      <w:r>
        <w:t xml:space="preserve">                if(maptmp[manY][manX]==4||maptmp[manY][manX]==9)</w:t>
      </w:r>
    </w:p>
    <w:p w14:paraId="414AFF00" w14:textId="77777777" w:rsidR="00FB0DE7" w:rsidRDefault="00FB0DE7" w:rsidP="00FB0DE7">
      <w:r>
        <w:t xml:space="preserve">                    map[manY][manX]=4;</w:t>
      </w:r>
    </w:p>
    <w:p w14:paraId="75257113" w14:textId="77777777" w:rsidR="00FB0DE7" w:rsidRDefault="00FB0DE7" w:rsidP="00FB0DE7">
      <w:r>
        <w:t xml:space="preserve">                else map[manY][manX]=2;</w:t>
      </w:r>
    </w:p>
    <w:p w14:paraId="386FCA15" w14:textId="77777777" w:rsidR="00FB0DE7" w:rsidRDefault="00FB0DE7" w:rsidP="00FB0DE7">
      <w:r>
        <w:t xml:space="preserve">                map[manY][manX-1]=6;</w:t>
      </w:r>
    </w:p>
    <w:p w14:paraId="33A85BED" w14:textId="77777777" w:rsidR="00FB0DE7" w:rsidRDefault="00FB0DE7" w:rsidP="00FB0DE7">
      <w:r>
        <w:t xml:space="preserve">                map[manY][manX-2]=9;</w:t>
      </w:r>
    </w:p>
    <w:p w14:paraId="5CDB53D6" w14:textId="77777777" w:rsidR="00FB0DE7" w:rsidRDefault="00FB0DE7" w:rsidP="00FB0DE7">
      <w:r>
        <w:t xml:space="preserve">                repaint();manX--;mystack.push(31);</w:t>
      </w:r>
    </w:p>
    <w:p w14:paraId="652C102E" w14:textId="77777777" w:rsidR="00FB0DE7" w:rsidRDefault="00FB0DE7" w:rsidP="00FB0DE7">
      <w:r>
        <w:t xml:space="preserve">            }</w:t>
      </w:r>
    </w:p>
    <w:p w14:paraId="6675B3F0" w14:textId="77777777" w:rsidR="00FB0DE7" w:rsidRDefault="00FB0DE7" w:rsidP="00FB0DE7">
      <w:r>
        <w:lastRenderedPageBreak/>
        <w:t xml:space="preserve">            else if(map[manY][manX-2]==2)</w:t>
      </w:r>
    </w:p>
    <w:p w14:paraId="4C84E85C" w14:textId="77777777" w:rsidR="00FB0DE7" w:rsidRDefault="00FB0DE7" w:rsidP="00FB0DE7">
      <w:r>
        <w:t xml:space="preserve">            {</w:t>
      </w:r>
    </w:p>
    <w:p w14:paraId="21D2FA06" w14:textId="77777777" w:rsidR="00FB0DE7" w:rsidRDefault="00FB0DE7" w:rsidP="00FB0DE7">
      <w:r>
        <w:t xml:space="preserve">                if(maptmp[manY][manX]==4||maptmp[manY][manX]==9)</w:t>
      </w:r>
    </w:p>
    <w:p w14:paraId="35CE8189" w14:textId="77777777" w:rsidR="00FB0DE7" w:rsidRDefault="00FB0DE7" w:rsidP="00FB0DE7">
      <w:r>
        <w:t xml:space="preserve">                    map[manY][manX]=4;</w:t>
      </w:r>
    </w:p>
    <w:p w14:paraId="4E4C37F0" w14:textId="77777777" w:rsidR="00FB0DE7" w:rsidRDefault="00FB0DE7" w:rsidP="00FB0DE7">
      <w:r>
        <w:t xml:space="preserve">                else map[manY][manX]=2;</w:t>
      </w:r>
    </w:p>
    <w:p w14:paraId="5D0AE3DA" w14:textId="77777777" w:rsidR="00FB0DE7" w:rsidRDefault="00FB0DE7" w:rsidP="00FB0DE7">
      <w:r>
        <w:t xml:space="preserve">                map[manY][manX-1]=6;</w:t>
      </w:r>
    </w:p>
    <w:p w14:paraId="05D41118" w14:textId="77777777" w:rsidR="00FB0DE7" w:rsidRDefault="00FB0DE7" w:rsidP="00FB0DE7">
      <w:r>
        <w:t xml:space="preserve">                map[manY][manX-2]=3;</w:t>
      </w:r>
    </w:p>
    <w:p w14:paraId="33A0729A" w14:textId="77777777" w:rsidR="00FB0DE7" w:rsidRDefault="00FB0DE7" w:rsidP="00FB0DE7">
      <w:r>
        <w:t xml:space="preserve">                repaint();manX--;mystack.push(31);</w:t>
      </w:r>
    </w:p>
    <w:p w14:paraId="2D595038" w14:textId="77777777" w:rsidR="00FB0DE7" w:rsidRDefault="00FB0DE7" w:rsidP="00FB0DE7">
      <w:r>
        <w:t xml:space="preserve">            }</w:t>
      </w:r>
    </w:p>
    <w:p w14:paraId="566738C1" w14:textId="77777777" w:rsidR="00FB0DE7" w:rsidRDefault="00FB0DE7" w:rsidP="00FB0DE7">
      <w:r>
        <w:t xml:space="preserve">            else {map[manY][manX]=6;repaint();}</w:t>
      </w:r>
    </w:p>
    <w:p w14:paraId="50F917BC" w14:textId="77777777" w:rsidR="00FB0DE7" w:rsidRDefault="00FB0DE7" w:rsidP="00FB0DE7">
      <w:r>
        <w:t xml:space="preserve">        }</w:t>
      </w:r>
    </w:p>
    <w:p w14:paraId="7F10560B" w14:textId="77777777" w:rsidR="00FB0DE7" w:rsidRDefault="00FB0DE7" w:rsidP="00FB0DE7">
      <w:r>
        <w:t xml:space="preserve">        else if(map[manY][manX-1]==1)</w:t>
      </w:r>
    </w:p>
    <w:p w14:paraId="30C1E087" w14:textId="77777777" w:rsidR="00FB0DE7" w:rsidRDefault="00FB0DE7" w:rsidP="00FB0DE7">
      <w:r>
        <w:t xml:space="preserve">        {</w:t>
      </w:r>
    </w:p>
    <w:p w14:paraId="18CF70B0" w14:textId="77777777" w:rsidR="00FB0DE7" w:rsidRDefault="00FB0DE7" w:rsidP="00FB0DE7">
      <w:r>
        <w:t xml:space="preserve">            map[manY][manX]=6;repaint();</w:t>
      </w:r>
    </w:p>
    <w:p w14:paraId="6922DB03" w14:textId="77777777" w:rsidR="00FB0DE7" w:rsidRDefault="00FB0DE7" w:rsidP="00FB0DE7">
      <w:r>
        <w:t xml:space="preserve">        }</w:t>
      </w:r>
    </w:p>
    <w:p w14:paraId="79390270" w14:textId="77777777" w:rsidR="00FB0DE7" w:rsidRDefault="00FB0DE7" w:rsidP="00FB0DE7">
      <w:r>
        <w:t xml:space="preserve">    }</w:t>
      </w:r>
    </w:p>
    <w:p w14:paraId="1B1F88A9" w14:textId="77777777" w:rsidR="00FB0DE7" w:rsidRDefault="00FB0DE7" w:rsidP="00FB0DE7"/>
    <w:p w14:paraId="23CA8C8B" w14:textId="77777777" w:rsidR="00FB0DE7" w:rsidRDefault="00FB0DE7" w:rsidP="00FB0DE7">
      <w:r>
        <w:t xml:space="preserve">    void backleft(int t)</w:t>
      </w:r>
    </w:p>
    <w:p w14:paraId="2C7E7F79" w14:textId="77777777" w:rsidR="00FB0DE7" w:rsidRDefault="00FB0DE7" w:rsidP="00FB0DE7">
      <w:r>
        <w:t xml:space="preserve">    {</w:t>
      </w:r>
    </w:p>
    <w:p w14:paraId="0BED09AB" w14:textId="77777777" w:rsidR="00FB0DE7" w:rsidRDefault="00FB0DE7" w:rsidP="00FB0DE7">
      <w:r>
        <w:t xml:space="preserve">        int n=t;</w:t>
      </w:r>
    </w:p>
    <w:p w14:paraId="1F98AE41" w14:textId="77777777" w:rsidR="00FB0DE7" w:rsidRDefault="00FB0DE7" w:rsidP="00FB0DE7">
      <w:r>
        <w:t xml:space="preserve">        if(n==30)</w:t>
      </w:r>
    </w:p>
    <w:p w14:paraId="3F61B1E1" w14:textId="77777777" w:rsidR="00FB0DE7" w:rsidRDefault="00FB0DE7" w:rsidP="00FB0DE7">
      <w:r>
        <w:t xml:space="preserve">        {</w:t>
      </w:r>
    </w:p>
    <w:p w14:paraId="21F1DC68" w14:textId="77777777" w:rsidR="00FB0DE7" w:rsidRDefault="00FB0DE7" w:rsidP="00FB0DE7">
      <w:r>
        <w:t xml:space="preserve">            if(maptmp[manY][manX]==4||maptmp[manY][manX]==9)</w:t>
      </w:r>
    </w:p>
    <w:p w14:paraId="56A14930" w14:textId="77777777" w:rsidR="00FB0DE7" w:rsidRDefault="00FB0DE7" w:rsidP="00FB0DE7">
      <w:r>
        <w:t xml:space="preserve">            {</w:t>
      </w:r>
    </w:p>
    <w:p w14:paraId="04819440" w14:textId="77777777" w:rsidR="00FB0DE7" w:rsidRDefault="00FB0DE7" w:rsidP="00FB0DE7">
      <w:r>
        <w:t xml:space="preserve">                map[manY][manX]=4;</w:t>
      </w:r>
    </w:p>
    <w:p w14:paraId="7A211E9B" w14:textId="77777777" w:rsidR="00FB0DE7" w:rsidRDefault="00FB0DE7" w:rsidP="00FB0DE7">
      <w:r>
        <w:t xml:space="preserve">            }</w:t>
      </w:r>
    </w:p>
    <w:p w14:paraId="63A02BD3" w14:textId="77777777" w:rsidR="00FB0DE7" w:rsidRDefault="00FB0DE7" w:rsidP="00FB0DE7">
      <w:r>
        <w:t xml:space="preserve">            else map[manY][manX]=2;</w:t>
      </w:r>
    </w:p>
    <w:p w14:paraId="12BE1FE3" w14:textId="77777777" w:rsidR="00FB0DE7" w:rsidRDefault="00FB0DE7" w:rsidP="00FB0DE7">
      <w:r>
        <w:t xml:space="preserve">        }</w:t>
      </w:r>
    </w:p>
    <w:p w14:paraId="22D9FFF6" w14:textId="77777777" w:rsidR="00FB0DE7" w:rsidRDefault="00FB0DE7" w:rsidP="00FB0DE7">
      <w:r>
        <w:t xml:space="preserve">        else if(n==31)</w:t>
      </w:r>
    </w:p>
    <w:p w14:paraId="203D588F" w14:textId="77777777" w:rsidR="00FB0DE7" w:rsidRDefault="00FB0DE7" w:rsidP="00FB0DE7">
      <w:r>
        <w:t xml:space="preserve">        {</w:t>
      </w:r>
    </w:p>
    <w:p w14:paraId="6C7B37C5" w14:textId="77777777" w:rsidR="00FB0DE7" w:rsidRDefault="00FB0DE7" w:rsidP="00FB0DE7">
      <w:r>
        <w:t xml:space="preserve">            if(maptmp[manY][manX]==4||maptmp[manY][manX]==9)</w:t>
      </w:r>
    </w:p>
    <w:p w14:paraId="4E1767E4" w14:textId="77777777" w:rsidR="00FB0DE7" w:rsidRDefault="00FB0DE7" w:rsidP="00FB0DE7">
      <w:r>
        <w:t xml:space="preserve">            {</w:t>
      </w:r>
    </w:p>
    <w:p w14:paraId="72F9823F" w14:textId="77777777" w:rsidR="00FB0DE7" w:rsidRDefault="00FB0DE7" w:rsidP="00FB0DE7">
      <w:r>
        <w:t xml:space="preserve">                map[manY][manX]=9;</w:t>
      </w:r>
    </w:p>
    <w:p w14:paraId="6906A4B8" w14:textId="77777777" w:rsidR="00FB0DE7" w:rsidRDefault="00FB0DE7" w:rsidP="00FB0DE7">
      <w:r>
        <w:t xml:space="preserve">            }</w:t>
      </w:r>
    </w:p>
    <w:p w14:paraId="3EEA0E2C" w14:textId="77777777" w:rsidR="00FB0DE7" w:rsidRDefault="00FB0DE7" w:rsidP="00FB0DE7">
      <w:r>
        <w:t xml:space="preserve">            else map[manY][manX]=3;</w:t>
      </w:r>
    </w:p>
    <w:p w14:paraId="342E73F8" w14:textId="77777777" w:rsidR="00FB0DE7" w:rsidRDefault="00FB0DE7" w:rsidP="00FB0DE7">
      <w:r>
        <w:t xml:space="preserve">            if(maptmp[manY][manX-1]==4||maptmp[manY][manX-1]==9)</w:t>
      </w:r>
    </w:p>
    <w:p w14:paraId="7523BD98" w14:textId="77777777" w:rsidR="00FB0DE7" w:rsidRDefault="00FB0DE7" w:rsidP="00FB0DE7">
      <w:r>
        <w:t xml:space="preserve">            {</w:t>
      </w:r>
    </w:p>
    <w:p w14:paraId="772D5B83" w14:textId="77777777" w:rsidR="00FB0DE7" w:rsidRDefault="00FB0DE7" w:rsidP="00FB0DE7">
      <w:r>
        <w:t xml:space="preserve">                map[manY][manX-1]=4;</w:t>
      </w:r>
    </w:p>
    <w:p w14:paraId="221CB4FE" w14:textId="77777777" w:rsidR="00FB0DE7" w:rsidRDefault="00FB0DE7" w:rsidP="00FB0DE7">
      <w:r>
        <w:t xml:space="preserve">            }</w:t>
      </w:r>
    </w:p>
    <w:p w14:paraId="42582640" w14:textId="77777777" w:rsidR="00FB0DE7" w:rsidRDefault="00FB0DE7" w:rsidP="00FB0DE7">
      <w:r>
        <w:t xml:space="preserve">            else map[manY][manX-1]=2;</w:t>
      </w:r>
    </w:p>
    <w:p w14:paraId="4AC04502" w14:textId="77777777" w:rsidR="00FB0DE7" w:rsidRDefault="00FB0DE7" w:rsidP="00FB0DE7">
      <w:r>
        <w:t xml:space="preserve">        }</w:t>
      </w:r>
    </w:p>
    <w:p w14:paraId="4D243CCF" w14:textId="77777777" w:rsidR="00FB0DE7" w:rsidRDefault="00FB0DE7" w:rsidP="00FB0DE7">
      <w:r>
        <w:t xml:space="preserve">        map[manY][manX+1]=6;</w:t>
      </w:r>
    </w:p>
    <w:p w14:paraId="023DBE4D" w14:textId="77777777" w:rsidR="00FB0DE7" w:rsidRDefault="00FB0DE7" w:rsidP="00FB0DE7">
      <w:r>
        <w:t xml:space="preserve">        repaint();manX++;</w:t>
      </w:r>
    </w:p>
    <w:p w14:paraId="15BA2F12" w14:textId="77777777" w:rsidR="00FB0DE7" w:rsidRDefault="00FB0DE7" w:rsidP="00FB0DE7">
      <w:r>
        <w:t xml:space="preserve">    }</w:t>
      </w:r>
    </w:p>
    <w:p w14:paraId="22AC87A1" w14:textId="77777777" w:rsidR="00FB0DE7" w:rsidRDefault="00FB0DE7" w:rsidP="00FB0DE7"/>
    <w:p w14:paraId="4FDBFDE9" w14:textId="77777777" w:rsidR="00FB0DE7" w:rsidRDefault="00FB0DE7" w:rsidP="00FB0DE7">
      <w:r>
        <w:t xml:space="preserve">    void moveright()</w:t>
      </w:r>
    </w:p>
    <w:p w14:paraId="45A8A5FE" w14:textId="77777777" w:rsidR="00FB0DE7" w:rsidRDefault="00FB0DE7" w:rsidP="00FB0DE7">
      <w:r>
        <w:t xml:space="preserve">    {</w:t>
      </w:r>
    </w:p>
    <w:p w14:paraId="71F4CCA6" w14:textId="77777777" w:rsidR="00FB0DE7" w:rsidRDefault="00FB0DE7" w:rsidP="00FB0DE7">
      <w:r>
        <w:t xml:space="preserve">        if(map[manY][manX+1]==2||map[manY][manX+1]==4)</w:t>
      </w:r>
    </w:p>
    <w:p w14:paraId="575BF22A" w14:textId="77777777" w:rsidR="00FB0DE7" w:rsidRDefault="00FB0DE7" w:rsidP="00FB0DE7">
      <w:r>
        <w:t xml:space="preserve">        {</w:t>
      </w:r>
    </w:p>
    <w:p w14:paraId="7D662AD1" w14:textId="77777777" w:rsidR="00FB0DE7" w:rsidRDefault="00FB0DE7" w:rsidP="00FB0DE7">
      <w:r>
        <w:t xml:space="preserve">            if(maptmp[manY][manX]==4||maptmp[manY][manX]==9)</w:t>
      </w:r>
    </w:p>
    <w:p w14:paraId="538593E7" w14:textId="77777777" w:rsidR="00FB0DE7" w:rsidRDefault="00FB0DE7" w:rsidP="00FB0DE7">
      <w:r>
        <w:t xml:space="preserve">                map[manY][manX]=4;</w:t>
      </w:r>
    </w:p>
    <w:p w14:paraId="4687E80C" w14:textId="77777777" w:rsidR="00FB0DE7" w:rsidRDefault="00FB0DE7" w:rsidP="00FB0DE7">
      <w:r>
        <w:t xml:space="preserve">            else map[manY][manX]=2;</w:t>
      </w:r>
    </w:p>
    <w:p w14:paraId="66DDFA1C" w14:textId="77777777" w:rsidR="00FB0DE7" w:rsidRDefault="00FB0DE7" w:rsidP="00FB0DE7">
      <w:r>
        <w:t xml:space="preserve">            map[manY][manX+1]=7;</w:t>
      </w:r>
    </w:p>
    <w:p w14:paraId="6CD0F7A2" w14:textId="77777777" w:rsidR="00FB0DE7" w:rsidRDefault="00FB0DE7" w:rsidP="00FB0DE7">
      <w:r>
        <w:t xml:space="preserve">            repaint();manX++;mystack.push(40);</w:t>
      </w:r>
    </w:p>
    <w:p w14:paraId="27B8FE89" w14:textId="77777777" w:rsidR="00FB0DE7" w:rsidRDefault="00FB0DE7" w:rsidP="00FB0DE7">
      <w:r>
        <w:t xml:space="preserve">        }</w:t>
      </w:r>
    </w:p>
    <w:p w14:paraId="7F098AD5" w14:textId="77777777" w:rsidR="00FB0DE7" w:rsidRDefault="00FB0DE7" w:rsidP="00FB0DE7">
      <w:r>
        <w:t xml:space="preserve">        else if(map[manY][manX+1]==3)</w:t>
      </w:r>
    </w:p>
    <w:p w14:paraId="2C200F02" w14:textId="77777777" w:rsidR="00FB0DE7" w:rsidRDefault="00FB0DE7" w:rsidP="00FB0DE7">
      <w:r>
        <w:t xml:space="preserve">        {</w:t>
      </w:r>
    </w:p>
    <w:p w14:paraId="64EC7C7E" w14:textId="77777777" w:rsidR="00FB0DE7" w:rsidRDefault="00FB0DE7" w:rsidP="00FB0DE7">
      <w:r>
        <w:t xml:space="preserve">            if(map[manY][manX+2]==4)</w:t>
      </w:r>
    </w:p>
    <w:p w14:paraId="5F70D386" w14:textId="77777777" w:rsidR="00FB0DE7" w:rsidRDefault="00FB0DE7" w:rsidP="00FB0DE7">
      <w:r>
        <w:t xml:space="preserve">            {</w:t>
      </w:r>
    </w:p>
    <w:p w14:paraId="066FAF26" w14:textId="77777777" w:rsidR="00FB0DE7" w:rsidRDefault="00FB0DE7" w:rsidP="00FB0DE7">
      <w:r>
        <w:t xml:space="preserve">                if(maptmp[manY][manX]==4)</w:t>
      </w:r>
    </w:p>
    <w:p w14:paraId="059EF4C3" w14:textId="77777777" w:rsidR="00FB0DE7" w:rsidRDefault="00FB0DE7" w:rsidP="00FB0DE7">
      <w:r>
        <w:t xml:space="preserve">                    map[manY][manX]=4;</w:t>
      </w:r>
    </w:p>
    <w:p w14:paraId="3E2099E8" w14:textId="77777777" w:rsidR="00FB0DE7" w:rsidRDefault="00FB0DE7" w:rsidP="00FB0DE7">
      <w:r>
        <w:t xml:space="preserve">                else map[manY][manX]=2;</w:t>
      </w:r>
    </w:p>
    <w:p w14:paraId="03BD348C" w14:textId="77777777" w:rsidR="00FB0DE7" w:rsidRDefault="00FB0DE7" w:rsidP="00FB0DE7">
      <w:r>
        <w:t xml:space="preserve">                map[manY][manX+1]=7;</w:t>
      </w:r>
    </w:p>
    <w:p w14:paraId="0C959B7B" w14:textId="77777777" w:rsidR="00FB0DE7" w:rsidRDefault="00FB0DE7" w:rsidP="00FB0DE7">
      <w:r>
        <w:t xml:space="preserve">                map[manY][manX+2]=9;</w:t>
      </w:r>
    </w:p>
    <w:p w14:paraId="627A6F22" w14:textId="77777777" w:rsidR="00FB0DE7" w:rsidRDefault="00FB0DE7" w:rsidP="00FB0DE7">
      <w:r>
        <w:t xml:space="preserve">                repaint();manX++;mystack.push(41);</w:t>
      </w:r>
    </w:p>
    <w:p w14:paraId="0E066710" w14:textId="77777777" w:rsidR="00FB0DE7" w:rsidRDefault="00FB0DE7" w:rsidP="00FB0DE7">
      <w:r>
        <w:t xml:space="preserve">            }</w:t>
      </w:r>
    </w:p>
    <w:p w14:paraId="26AC8005" w14:textId="77777777" w:rsidR="00FB0DE7" w:rsidRDefault="00FB0DE7" w:rsidP="00FB0DE7">
      <w:r>
        <w:t xml:space="preserve">            else if(map[manY][manX+2]==2)</w:t>
      </w:r>
    </w:p>
    <w:p w14:paraId="42B803ED" w14:textId="77777777" w:rsidR="00FB0DE7" w:rsidRDefault="00FB0DE7" w:rsidP="00FB0DE7">
      <w:r>
        <w:t xml:space="preserve">            {</w:t>
      </w:r>
    </w:p>
    <w:p w14:paraId="287B7936" w14:textId="77777777" w:rsidR="00FB0DE7" w:rsidRDefault="00FB0DE7" w:rsidP="00FB0DE7">
      <w:r>
        <w:t xml:space="preserve">                if(maptmp[manY][manX]==4)</w:t>
      </w:r>
    </w:p>
    <w:p w14:paraId="23E5C57D" w14:textId="77777777" w:rsidR="00FB0DE7" w:rsidRDefault="00FB0DE7" w:rsidP="00FB0DE7">
      <w:r>
        <w:t xml:space="preserve">                    map[manY][manX]=4;</w:t>
      </w:r>
    </w:p>
    <w:p w14:paraId="40D62114" w14:textId="77777777" w:rsidR="00FB0DE7" w:rsidRDefault="00FB0DE7" w:rsidP="00FB0DE7">
      <w:r>
        <w:t xml:space="preserve">                else map[manY][manX]=2;</w:t>
      </w:r>
    </w:p>
    <w:p w14:paraId="71BFDFD8" w14:textId="77777777" w:rsidR="00FB0DE7" w:rsidRDefault="00FB0DE7" w:rsidP="00FB0DE7">
      <w:r>
        <w:t xml:space="preserve">                map[manY][manX+1]=7;</w:t>
      </w:r>
    </w:p>
    <w:p w14:paraId="68FB4AAA" w14:textId="77777777" w:rsidR="00FB0DE7" w:rsidRDefault="00FB0DE7" w:rsidP="00FB0DE7">
      <w:r>
        <w:t xml:space="preserve">                map[manY][manX+2]=3;</w:t>
      </w:r>
    </w:p>
    <w:p w14:paraId="0B6C5CDD" w14:textId="77777777" w:rsidR="00FB0DE7" w:rsidRDefault="00FB0DE7" w:rsidP="00FB0DE7">
      <w:r>
        <w:t xml:space="preserve">                repaint();manX++;mystack.push(41);</w:t>
      </w:r>
    </w:p>
    <w:p w14:paraId="57333C7C" w14:textId="77777777" w:rsidR="00FB0DE7" w:rsidRDefault="00FB0DE7" w:rsidP="00FB0DE7">
      <w:r>
        <w:t xml:space="preserve">            }</w:t>
      </w:r>
    </w:p>
    <w:p w14:paraId="63A455B5" w14:textId="77777777" w:rsidR="00FB0DE7" w:rsidRDefault="00FB0DE7" w:rsidP="00FB0DE7">
      <w:r>
        <w:t xml:space="preserve">            else {map[manY][manX]=7;repaint();}</w:t>
      </w:r>
    </w:p>
    <w:p w14:paraId="3278F9D7" w14:textId="77777777" w:rsidR="00FB0DE7" w:rsidRDefault="00FB0DE7" w:rsidP="00FB0DE7">
      <w:r>
        <w:t xml:space="preserve">        }</w:t>
      </w:r>
    </w:p>
    <w:p w14:paraId="661574F6" w14:textId="77777777" w:rsidR="00FB0DE7" w:rsidRDefault="00FB0DE7" w:rsidP="00FB0DE7">
      <w:r>
        <w:t xml:space="preserve">        else if(map[manY][manX+1]==9)</w:t>
      </w:r>
    </w:p>
    <w:p w14:paraId="6034E29F" w14:textId="77777777" w:rsidR="00FB0DE7" w:rsidRDefault="00FB0DE7" w:rsidP="00FB0DE7">
      <w:r>
        <w:t xml:space="preserve">        {</w:t>
      </w:r>
    </w:p>
    <w:p w14:paraId="67E6E51F" w14:textId="77777777" w:rsidR="00FB0DE7" w:rsidRDefault="00FB0DE7" w:rsidP="00FB0DE7">
      <w:r>
        <w:t xml:space="preserve">            if(map[manY][manX+2]==4)</w:t>
      </w:r>
    </w:p>
    <w:p w14:paraId="1FF0BDAA" w14:textId="77777777" w:rsidR="00FB0DE7" w:rsidRDefault="00FB0DE7" w:rsidP="00FB0DE7">
      <w:r>
        <w:t xml:space="preserve">            {</w:t>
      </w:r>
    </w:p>
    <w:p w14:paraId="71A8EFB5" w14:textId="77777777" w:rsidR="00FB0DE7" w:rsidRDefault="00FB0DE7" w:rsidP="00FB0DE7">
      <w:r>
        <w:t xml:space="preserve">                if(maptmp[manY][manX]==4||maptmp[manY][manX]==9)</w:t>
      </w:r>
    </w:p>
    <w:p w14:paraId="7900E17F" w14:textId="77777777" w:rsidR="00FB0DE7" w:rsidRDefault="00FB0DE7" w:rsidP="00FB0DE7">
      <w:r>
        <w:t xml:space="preserve">                    map[manY][manX]=4;</w:t>
      </w:r>
    </w:p>
    <w:p w14:paraId="31D7B0F6" w14:textId="77777777" w:rsidR="00FB0DE7" w:rsidRDefault="00FB0DE7" w:rsidP="00FB0DE7">
      <w:r>
        <w:t xml:space="preserve">                else map[manY][manX]=2;</w:t>
      </w:r>
    </w:p>
    <w:p w14:paraId="3AAC8F88" w14:textId="77777777" w:rsidR="00FB0DE7" w:rsidRDefault="00FB0DE7" w:rsidP="00FB0DE7">
      <w:r>
        <w:t xml:space="preserve">                map[manY][manX+1]=7;</w:t>
      </w:r>
    </w:p>
    <w:p w14:paraId="090B16CC" w14:textId="77777777" w:rsidR="00FB0DE7" w:rsidRDefault="00FB0DE7" w:rsidP="00FB0DE7">
      <w:r>
        <w:t xml:space="preserve">                map[manY][manX+2]=9;</w:t>
      </w:r>
    </w:p>
    <w:p w14:paraId="0976410B" w14:textId="77777777" w:rsidR="00FB0DE7" w:rsidRDefault="00FB0DE7" w:rsidP="00FB0DE7">
      <w:r>
        <w:t xml:space="preserve">                repaint();manX++;mystack.push(41);</w:t>
      </w:r>
    </w:p>
    <w:p w14:paraId="18A9E790" w14:textId="77777777" w:rsidR="00FB0DE7" w:rsidRDefault="00FB0DE7" w:rsidP="00FB0DE7">
      <w:r>
        <w:t xml:space="preserve">            }</w:t>
      </w:r>
    </w:p>
    <w:p w14:paraId="49254B5D" w14:textId="77777777" w:rsidR="00FB0DE7" w:rsidRDefault="00FB0DE7" w:rsidP="00FB0DE7">
      <w:r>
        <w:lastRenderedPageBreak/>
        <w:t xml:space="preserve">            else if(map[manY][manX+2]==2)</w:t>
      </w:r>
    </w:p>
    <w:p w14:paraId="36C916A3" w14:textId="77777777" w:rsidR="00FB0DE7" w:rsidRDefault="00FB0DE7" w:rsidP="00FB0DE7">
      <w:r>
        <w:t xml:space="preserve">            {</w:t>
      </w:r>
    </w:p>
    <w:p w14:paraId="5B763B9D" w14:textId="77777777" w:rsidR="00FB0DE7" w:rsidRDefault="00FB0DE7" w:rsidP="00FB0DE7">
      <w:r>
        <w:t xml:space="preserve">                if(maptmp[manY][manX]==4||maptmp[manY][manX]==9)</w:t>
      </w:r>
    </w:p>
    <w:p w14:paraId="61D9CC0D" w14:textId="77777777" w:rsidR="00FB0DE7" w:rsidRDefault="00FB0DE7" w:rsidP="00FB0DE7">
      <w:r>
        <w:t xml:space="preserve">                    map[manY][manX]=4;</w:t>
      </w:r>
    </w:p>
    <w:p w14:paraId="7B75FCA4" w14:textId="77777777" w:rsidR="00FB0DE7" w:rsidRDefault="00FB0DE7" w:rsidP="00FB0DE7">
      <w:r>
        <w:t xml:space="preserve">                else map[manY][manX]=2;</w:t>
      </w:r>
    </w:p>
    <w:p w14:paraId="786A0B52" w14:textId="77777777" w:rsidR="00FB0DE7" w:rsidRDefault="00FB0DE7" w:rsidP="00FB0DE7">
      <w:r>
        <w:t xml:space="preserve">                map[manY][manX+1]=7;</w:t>
      </w:r>
    </w:p>
    <w:p w14:paraId="174150C9" w14:textId="77777777" w:rsidR="00FB0DE7" w:rsidRDefault="00FB0DE7" w:rsidP="00FB0DE7">
      <w:r>
        <w:t xml:space="preserve">                map[manY][manX+2]=3;</w:t>
      </w:r>
    </w:p>
    <w:p w14:paraId="3FC4FC92" w14:textId="77777777" w:rsidR="00FB0DE7" w:rsidRDefault="00FB0DE7" w:rsidP="00FB0DE7">
      <w:r>
        <w:t xml:space="preserve">                repaint();manX++;mystack.push(41);</w:t>
      </w:r>
    </w:p>
    <w:p w14:paraId="031A46CF" w14:textId="77777777" w:rsidR="00FB0DE7" w:rsidRDefault="00FB0DE7" w:rsidP="00FB0DE7">
      <w:r>
        <w:t xml:space="preserve">            }</w:t>
      </w:r>
    </w:p>
    <w:p w14:paraId="221B178B" w14:textId="77777777" w:rsidR="00FB0DE7" w:rsidRDefault="00FB0DE7" w:rsidP="00FB0DE7">
      <w:r>
        <w:t xml:space="preserve">            else {map[manY][manX]=7;repaint();}</w:t>
      </w:r>
    </w:p>
    <w:p w14:paraId="0462E6A6" w14:textId="77777777" w:rsidR="00FB0DE7" w:rsidRDefault="00FB0DE7" w:rsidP="00FB0DE7">
      <w:r>
        <w:t xml:space="preserve">        }</w:t>
      </w:r>
    </w:p>
    <w:p w14:paraId="61372CCB" w14:textId="77777777" w:rsidR="00FB0DE7" w:rsidRDefault="00FB0DE7" w:rsidP="00FB0DE7">
      <w:r>
        <w:t xml:space="preserve">        else if(map[manY][manX+1]==1)</w:t>
      </w:r>
    </w:p>
    <w:p w14:paraId="1CBE5452" w14:textId="77777777" w:rsidR="00FB0DE7" w:rsidRDefault="00FB0DE7" w:rsidP="00FB0DE7">
      <w:r>
        <w:t xml:space="preserve">        {</w:t>
      </w:r>
    </w:p>
    <w:p w14:paraId="4CB588D5" w14:textId="77777777" w:rsidR="00FB0DE7" w:rsidRDefault="00FB0DE7" w:rsidP="00FB0DE7">
      <w:r>
        <w:t xml:space="preserve">            map[manY][manX]=7;repaint();</w:t>
      </w:r>
    </w:p>
    <w:p w14:paraId="6B4F3250" w14:textId="77777777" w:rsidR="00FB0DE7" w:rsidRDefault="00FB0DE7" w:rsidP="00FB0DE7">
      <w:r>
        <w:t xml:space="preserve">        }</w:t>
      </w:r>
    </w:p>
    <w:p w14:paraId="584A0638" w14:textId="77777777" w:rsidR="00FB0DE7" w:rsidRDefault="00FB0DE7" w:rsidP="00FB0DE7">
      <w:r>
        <w:t xml:space="preserve">    }</w:t>
      </w:r>
    </w:p>
    <w:p w14:paraId="2ADD868F" w14:textId="77777777" w:rsidR="00FB0DE7" w:rsidRDefault="00FB0DE7" w:rsidP="00FB0DE7"/>
    <w:p w14:paraId="0F7FEB3A" w14:textId="77777777" w:rsidR="00FB0DE7" w:rsidRDefault="00FB0DE7" w:rsidP="00FB0DE7">
      <w:r>
        <w:t xml:space="preserve">    void backright(int t)</w:t>
      </w:r>
    </w:p>
    <w:p w14:paraId="396FCA4A" w14:textId="77777777" w:rsidR="00FB0DE7" w:rsidRDefault="00FB0DE7" w:rsidP="00FB0DE7">
      <w:r>
        <w:t xml:space="preserve">    {</w:t>
      </w:r>
    </w:p>
    <w:p w14:paraId="10B057E5" w14:textId="77777777" w:rsidR="00FB0DE7" w:rsidRDefault="00FB0DE7" w:rsidP="00FB0DE7">
      <w:r>
        <w:t xml:space="preserve">        int n=t;</w:t>
      </w:r>
    </w:p>
    <w:p w14:paraId="5828ABF4" w14:textId="77777777" w:rsidR="00FB0DE7" w:rsidRDefault="00FB0DE7" w:rsidP="00FB0DE7">
      <w:r>
        <w:t xml:space="preserve">        if(n==40)</w:t>
      </w:r>
    </w:p>
    <w:p w14:paraId="2B599F96" w14:textId="77777777" w:rsidR="00FB0DE7" w:rsidRDefault="00FB0DE7" w:rsidP="00FB0DE7">
      <w:r>
        <w:t xml:space="preserve">        {</w:t>
      </w:r>
    </w:p>
    <w:p w14:paraId="284BFF35" w14:textId="77777777" w:rsidR="00FB0DE7" w:rsidRDefault="00FB0DE7" w:rsidP="00FB0DE7">
      <w:r>
        <w:t xml:space="preserve">            if(maptmp[manY][manX]==4||maptmp[manY][manX]==9)</w:t>
      </w:r>
    </w:p>
    <w:p w14:paraId="068A5333" w14:textId="77777777" w:rsidR="00FB0DE7" w:rsidRDefault="00FB0DE7" w:rsidP="00FB0DE7">
      <w:r>
        <w:t xml:space="preserve">            {</w:t>
      </w:r>
    </w:p>
    <w:p w14:paraId="03A66ED3" w14:textId="77777777" w:rsidR="00FB0DE7" w:rsidRDefault="00FB0DE7" w:rsidP="00FB0DE7">
      <w:r>
        <w:t xml:space="preserve">                map[manY][manX]=4;</w:t>
      </w:r>
    </w:p>
    <w:p w14:paraId="22F636F9" w14:textId="77777777" w:rsidR="00FB0DE7" w:rsidRDefault="00FB0DE7" w:rsidP="00FB0DE7">
      <w:r>
        <w:t xml:space="preserve">            }</w:t>
      </w:r>
    </w:p>
    <w:p w14:paraId="5AA7A946" w14:textId="77777777" w:rsidR="00FB0DE7" w:rsidRDefault="00FB0DE7" w:rsidP="00FB0DE7">
      <w:r>
        <w:t xml:space="preserve">            else map[manY][manX]=2;</w:t>
      </w:r>
    </w:p>
    <w:p w14:paraId="6D15D2D2" w14:textId="77777777" w:rsidR="00FB0DE7" w:rsidRDefault="00FB0DE7" w:rsidP="00FB0DE7">
      <w:r>
        <w:t xml:space="preserve">        }</w:t>
      </w:r>
    </w:p>
    <w:p w14:paraId="7945ADCF" w14:textId="77777777" w:rsidR="00FB0DE7" w:rsidRDefault="00FB0DE7" w:rsidP="00FB0DE7">
      <w:r>
        <w:t xml:space="preserve">        else if(n==41)</w:t>
      </w:r>
    </w:p>
    <w:p w14:paraId="0129D138" w14:textId="77777777" w:rsidR="00FB0DE7" w:rsidRDefault="00FB0DE7" w:rsidP="00FB0DE7">
      <w:r>
        <w:t xml:space="preserve">        {</w:t>
      </w:r>
    </w:p>
    <w:p w14:paraId="3C4BFDED" w14:textId="77777777" w:rsidR="00FB0DE7" w:rsidRDefault="00FB0DE7" w:rsidP="00FB0DE7">
      <w:r>
        <w:t xml:space="preserve">            if(maptmp[manY][manX]==4||maptmp[manY][manX]==9)</w:t>
      </w:r>
    </w:p>
    <w:p w14:paraId="4A5949DC" w14:textId="77777777" w:rsidR="00FB0DE7" w:rsidRDefault="00FB0DE7" w:rsidP="00FB0DE7">
      <w:r>
        <w:t xml:space="preserve">            {</w:t>
      </w:r>
    </w:p>
    <w:p w14:paraId="5E735D47" w14:textId="77777777" w:rsidR="00FB0DE7" w:rsidRDefault="00FB0DE7" w:rsidP="00FB0DE7">
      <w:r>
        <w:t xml:space="preserve">                map[manY][manX]=9;</w:t>
      </w:r>
    </w:p>
    <w:p w14:paraId="0ACE5D44" w14:textId="77777777" w:rsidR="00FB0DE7" w:rsidRDefault="00FB0DE7" w:rsidP="00FB0DE7">
      <w:r>
        <w:t xml:space="preserve">            }</w:t>
      </w:r>
    </w:p>
    <w:p w14:paraId="29DC9F78" w14:textId="77777777" w:rsidR="00FB0DE7" w:rsidRDefault="00FB0DE7" w:rsidP="00FB0DE7">
      <w:r>
        <w:t xml:space="preserve">            else map[manY][manX]=3;</w:t>
      </w:r>
    </w:p>
    <w:p w14:paraId="0FDE870D" w14:textId="77777777" w:rsidR="00FB0DE7" w:rsidRDefault="00FB0DE7" w:rsidP="00FB0DE7">
      <w:r>
        <w:t xml:space="preserve">            if(maptmp[manY][manX+1]==4||maptmp[manY][manX+1]==9)</w:t>
      </w:r>
    </w:p>
    <w:p w14:paraId="66EFC9FF" w14:textId="77777777" w:rsidR="00FB0DE7" w:rsidRDefault="00FB0DE7" w:rsidP="00FB0DE7">
      <w:r>
        <w:t xml:space="preserve">            {</w:t>
      </w:r>
    </w:p>
    <w:p w14:paraId="18253865" w14:textId="77777777" w:rsidR="00FB0DE7" w:rsidRDefault="00FB0DE7" w:rsidP="00FB0DE7">
      <w:r>
        <w:t xml:space="preserve">                map[manY][manX+1]=4;</w:t>
      </w:r>
    </w:p>
    <w:p w14:paraId="66F13EB9" w14:textId="77777777" w:rsidR="00FB0DE7" w:rsidRDefault="00FB0DE7" w:rsidP="00FB0DE7">
      <w:r>
        <w:t xml:space="preserve">            }</w:t>
      </w:r>
    </w:p>
    <w:p w14:paraId="50003CB6" w14:textId="77777777" w:rsidR="00FB0DE7" w:rsidRDefault="00FB0DE7" w:rsidP="00FB0DE7">
      <w:r>
        <w:t xml:space="preserve">            else map[manY][manX+1]=2;</w:t>
      </w:r>
    </w:p>
    <w:p w14:paraId="3425F579" w14:textId="77777777" w:rsidR="00FB0DE7" w:rsidRDefault="00FB0DE7" w:rsidP="00FB0DE7">
      <w:r>
        <w:t xml:space="preserve">        }</w:t>
      </w:r>
    </w:p>
    <w:p w14:paraId="2F46F741" w14:textId="77777777" w:rsidR="00FB0DE7" w:rsidRDefault="00FB0DE7" w:rsidP="00FB0DE7">
      <w:r>
        <w:t xml:space="preserve">        map[manY][manX-1]=7;</w:t>
      </w:r>
    </w:p>
    <w:p w14:paraId="5088395A" w14:textId="77777777" w:rsidR="00FB0DE7" w:rsidRDefault="00FB0DE7" w:rsidP="00FB0DE7">
      <w:r>
        <w:t xml:space="preserve">        repaint();manX--;</w:t>
      </w:r>
    </w:p>
    <w:p w14:paraId="150D0924" w14:textId="77777777" w:rsidR="00FB0DE7" w:rsidRDefault="00FB0DE7" w:rsidP="00FB0DE7">
      <w:r>
        <w:t xml:space="preserve">    }</w:t>
      </w:r>
    </w:p>
    <w:p w14:paraId="30245C95" w14:textId="77777777" w:rsidR="00FB0DE7" w:rsidRDefault="00FB0DE7" w:rsidP="00FB0DE7"/>
    <w:p w14:paraId="7E0083F0" w14:textId="77777777" w:rsidR="00FB0DE7" w:rsidRDefault="00FB0DE7" w:rsidP="00FB0DE7">
      <w:r>
        <w:t xml:space="preserve">    boolean iswin()</w:t>
      </w:r>
    </w:p>
    <w:p w14:paraId="74D276C9" w14:textId="77777777" w:rsidR="00FB0DE7" w:rsidRDefault="00FB0DE7" w:rsidP="00FB0DE7">
      <w:r>
        <w:t xml:space="preserve">    {</w:t>
      </w:r>
    </w:p>
    <w:p w14:paraId="4923ECBD" w14:textId="77777777" w:rsidR="00FB0DE7" w:rsidRDefault="00FB0DE7" w:rsidP="00FB0DE7">
      <w:r>
        <w:t xml:space="preserve">        boolean num=false;</w:t>
      </w:r>
    </w:p>
    <w:p w14:paraId="023DE1E9" w14:textId="77777777" w:rsidR="00FB0DE7" w:rsidRDefault="00FB0DE7" w:rsidP="00FB0DE7">
      <w:r>
        <w:t xml:space="preserve">        out: for(int i=0; i&lt;20; i++)</w:t>
      </w:r>
    </w:p>
    <w:p w14:paraId="1B10538E" w14:textId="77777777" w:rsidR="00FB0DE7" w:rsidRDefault="00FB0DE7" w:rsidP="00FB0DE7">
      <w:r>
        <w:t xml:space="preserve">             for (int j = 0; j &lt; 20; j++) {</w:t>
      </w:r>
    </w:p>
    <w:p w14:paraId="5C6232FF" w14:textId="77777777" w:rsidR="00FB0DE7" w:rsidRDefault="00FB0DE7" w:rsidP="00FB0DE7">
      <w:r>
        <w:t xml:space="preserve">                if (maptmp[i][j] == 4 || maptmp[i][j] == 9)</w:t>
      </w:r>
    </w:p>
    <w:p w14:paraId="3E4B4B43" w14:textId="77777777" w:rsidR="00FB0DE7" w:rsidRDefault="00FB0DE7" w:rsidP="00FB0DE7">
      <w:r>
        <w:t xml:space="preserve">                    if (map[i][j] == 9) num = true;</w:t>
      </w:r>
    </w:p>
    <w:p w14:paraId="69930F05" w14:textId="77777777" w:rsidR="00FB0DE7" w:rsidRDefault="00FB0DE7" w:rsidP="00FB0DE7">
      <w:r>
        <w:t xml:space="preserve">                    else {</w:t>
      </w:r>
    </w:p>
    <w:p w14:paraId="49B4302C" w14:textId="77777777" w:rsidR="00FB0DE7" w:rsidRDefault="00FB0DE7" w:rsidP="00FB0DE7">
      <w:r>
        <w:t xml:space="preserve">                        num = false;</w:t>
      </w:r>
    </w:p>
    <w:p w14:paraId="20A8DD68" w14:textId="77777777" w:rsidR="00FB0DE7" w:rsidRDefault="00FB0DE7" w:rsidP="00FB0DE7">
      <w:r>
        <w:rPr>
          <w:rFonts w:hint="eastAsia"/>
        </w:rPr>
        <w:t xml:space="preserve">                        break out; // </w:t>
      </w:r>
      <w:r>
        <w:rPr>
          <w:rFonts w:hint="eastAsia"/>
        </w:rPr>
        <w:t>跳出最外层循环</w:t>
      </w:r>
    </w:p>
    <w:p w14:paraId="094294F5" w14:textId="77777777" w:rsidR="00FB0DE7" w:rsidRDefault="00FB0DE7" w:rsidP="00FB0DE7">
      <w:r>
        <w:t xml:space="preserve">                    }</w:t>
      </w:r>
    </w:p>
    <w:p w14:paraId="5A593AFE" w14:textId="77777777" w:rsidR="00FB0DE7" w:rsidRDefault="00FB0DE7" w:rsidP="00FB0DE7">
      <w:r>
        <w:t xml:space="preserve">            }</w:t>
      </w:r>
    </w:p>
    <w:p w14:paraId="2C3900C2" w14:textId="77777777" w:rsidR="00FB0DE7" w:rsidRDefault="00FB0DE7" w:rsidP="00FB0DE7">
      <w:r>
        <w:t xml:space="preserve">        return num;</w:t>
      </w:r>
    </w:p>
    <w:p w14:paraId="21DEEE31" w14:textId="77777777" w:rsidR="00FB0DE7" w:rsidRDefault="00FB0DE7" w:rsidP="00FB0DE7">
      <w:r>
        <w:t xml:space="preserve">    }</w:t>
      </w:r>
    </w:p>
    <w:p w14:paraId="0AE3DADC" w14:textId="00648DDE" w:rsidR="00FB0DE7" w:rsidRPr="00FB0DE7" w:rsidRDefault="00FB0DE7" w:rsidP="00FB0DE7">
      <w:r>
        <w:t>}</w:t>
      </w:r>
    </w:p>
    <w:p w14:paraId="08F304E3" w14:textId="0483BC1D" w:rsidR="008F3CE0" w:rsidRDefault="00960DDC" w:rsidP="00B603C1">
      <w:r w:rsidRPr="00960DDC">
        <w:rPr>
          <w:rFonts w:hint="eastAsia"/>
          <w:highlight w:val="yellow"/>
        </w:rPr>
        <w:t>R</w:t>
      </w:r>
      <w:r w:rsidRPr="00960DDC">
        <w:rPr>
          <w:highlight w:val="yellow"/>
        </w:rPr>
        <w:t>eadMap.java</w:t>
      </w:r>
    </w:p>
    <w:p w14:paraId="3B18F60B" w14:textId="77777777" w:rsidR="00960DDC" w:rsidRDefault="00960DDC" w:rsidP="00960DDC">
      <w:r>
        <w:t>package TuiXiangZi;</w:t>
      </w:r>
    </w:p>
    <w:p w14:paraId="47A3D930" w14:textId="77777777" w:rsidR="00960DDC" w:rsidRDefault="00960DDC" w:rsidP="00960DDC"/>
    <w:p w14:paraId="73CFF46E" w14:textId="77777777" w:rsidR="00960DDC" w:rsidRDefault="00960DDC" w:rsidP="00960DDC">
      <w:r>
        <w:t>import java.io.BufferedReader;</w:t>
      </w:r>
    </w:p>
    <w:p w14:paraId="0BE112AE" w14:textId="77777777" w:rsidR="00960DDC" w:rsidRDefault="00960DDC" w:rsidP="00960DDC">
      <w:r>
        <w:t>import java.io.File;</w:t>
      </w:r>
    </w:p>
    <w:p w14:paraId="54965448" w14:textId="77777777" w:rsidR="00960DDC" w:rsidRDefault="00960DDC" w:rsidP="00960DDC">
      <w:r>
        <w:t>import java.io.FileReader;</w:t>
      </w:r>
    </w:p>
    <w:p w14:paraId="262C3B67" w14:textId="77777777" w:rsidR="00960DDC" w:rsidRDefault="00960DDC" w:rsidP="00960DDC">
      <w:r>
        <w:t>import java.io.IOException;</w:t>
      </w:r>
    </w:p>
    <w:p w14:paraId="09EFB1D1" w14:textId="77777777" w:rsidR="00960DDC" w:rsidRDefault="00960DDC" w:rsidP="00960DDC"/>
    <w:p w14:paraId="4B8558C5" w14:textId="77777777" w:rsidR="00960DDC" w:rsidRDefault="00960DDC" w:rsidP="00960DDC">
      <w:r>
        <w:t>public class ReadMap {</w:t>
      </w:r>
    </w:p>
    <w:p w14:paraId="55AB6019" w14:textId="77777777" w:rsidR="00960DDC" w:rsidRDefault="00960DDC" w:rsidP="00960DDC">
      <w:r>
        <w:t xml:space="preserve">    private int level,mx,my;</w:t>
      </w:r>
    </w:p>
    <w:p w14:paraId="2A927374" w14:textId="77777777" w:rsidR="00960DDC" w:rsidRDefault="00960DDC" w:rsidP="00960DDC">
      <w:r>
        <w:t xml:space="preserve">    private int[][] mymap=new int[20][20];</w:t>
      </w:r>
    </w:p>
    <w:p w14:paraId="4F63F0D9" w14:textId="77777777" w:rsidR="00960DDC" w:rsidRDefault="00960DDC" w:rsidP="00960DDC">
      <w:r>
        <w:t xml:space="preserve">    FileReader r;</w:t>
      </w:r>
    </w:p>
    <w:p w14:paraId="481B8827" w14:textId="77777777" w:rsidR="00960DDC" w:rsidRDefault="00960DDC" w:rsidP="00960DDC">
      <w:r>
        <w:t xml:space="preserve">    BufferedReader br;</w:t>
      </w:r>
    </w:p>
    <w:p w14:paraId="63431968" w14:textId="77777777" w:rsidR="00960DDC" w:rsidRDefault="00960DDC" w:rsidP="00960DDC">
      <w:r>
        <w:t xml:space="preserve">    String bb="";</w:t>
      </w:r>
    </w:p>
    <w:p w14:paraId="2032916F" w14:textId="77777777" w:rsidR="00960DDC" w:rsidRDefault="00960DDC" w:rsidP="00960DDC">
      <w:r>
        <w:t xml:space="preserve">    int[] x;int c=0;</w:t>
      </w:r>
    </w:p>
    <w:p w14:paraId="4F022351" w14:textId="77777777" w:rsidR="00960DDC" w:rsidRDefault="00960DDC" w:rsidP="00960DDC">
      <w:r>
        <w:t xml:space="preserve">    ReadMap(int k)</w:t>
      </w:r>
    </w:p>
    <w:p w14:paraId="2011CC05" w14:textId="77777777" w:rsidR="00960DDC" w:rsidRDefault="00960DDC" w:rsidP="00960DDC">
      <w:r>
        <w:t xml:space="preserve">    {</w:t>
      </w:r>
    </w:p>
    <w:p w14:paraId="65CC9D60" w14:textId="77777777" w:rsidR="00960DDC" w:rsidRDefault="00960DDC" w:rsidP="00960DDC">
      <w:r>
        <w:t xml:space="preserve">        level=k;</w:t>
      </w:r>
    </w:p>
    <w:p w14:paraId="75BE699A" w14:textId="77777777" w:rsidR="00960DDC" w:rsidRDefault="00960DDC" w:rsidP="00960DDC">
      <w:r>
        <w:t xml:space="preserve">        String s;</w:t>
      </w:r>
    </w:p>
    <w:p w14:paraId="24E63135" w14:textId="77777777" w:rsidR="00960DDC" w:rsidRDefault="00960DDC" w:rsidP="00960DDC">
      <w:r>
        <w:t xml:space="preserve">        try</w:t>
      </w:r>
    </w:p>
    <w:p w14:paraId="2DFA8643" w14:textId="77777777" w:rsidR="00960DDC" w:rsidRDefault="00960DDC" w:rsidP="00960DDC">
      <w:r>
        <w:t xml:space="preserve">        {</w:t>
      </w:r>
    </w:p>
    <w:p w14:paraId="7EFD812B" w14:textId="77777777" w:rsidR="00960DDC" w:rsidRDefault="00960DDC" w:rsidP="00960DDC">
      <w:r>
        <w:t xml:space="preserve">            File f=new File("maps\\"+level+".map");</w:t>
      </w:r>
    </w:p>
    <w:p w14:paraId="5E513DBD" w14:textId="77777777" w:rsidR="00960DDC" w:rsidRDefault="00960DDC" w:rsidP="00960DDC">
      <w:r>
        <w:t xml:space="preserve">            r=new FileReader(f);</w:t>
      </w:r>
    </w:p>
    <w:p w14:paraId="6DBA63E2" w14:textId="77777777" w:rsidR="00960DDC" w:rsidRDefault="00960DDC" w:rsidP="00960DDC">
      <w:r>
        <w:rPr>
          <w:rFonts w:hint="eastAsia"/>
        </w:rPr>
        <w:t xml:space="preserve">            br=new BufferedReader(r); // </w:t>
      </w:r>
      <w:r>
        <w:rPr>
          <w:rFonts w:hint="eastAsia"/>
        </w:rPr>
        <w:t>从缓冲区中读取字符流，提高效率</w:t>
      </w:r>
    </w:p>
    <w:p w14:paraId="2296C858" w14:textId="77777777" w:rsidR="00960DDC" w:rsidRDefault="00960DDC" w:rsidP="00960DDC">
      <w:r>
        <w:t xml:space="preserve">        }</w:t>
      </w:r>
    </w:p>
    <w:p w14:paraId="0D909989" w14:textId="77777777" w:rsidR="00960DDC" w:rsidRDefault="00960DDC" w:rsidP="00960DDC">
      <w:r>
        <w:t xml:space="preserve">        catch (IOException e)</w:t>
      </w:r>
    </w:p>
    <w:p w14:paraId="7F5ECDC5" w14:textId="77777777" w:rsidR="00960DDC" w:rsidRDefault="00960DDC" w:rsidP="00960DDC">
      <w:r>
        <w:t xml:space="preserve">        {</w:t>
      </w:r>
    </w:p>
    <w:p w14:paraId="7308F6D3" w14:textId="77777777" w:rsidR="00960DDC" w:rsidRDefault="00960DDC" w:rsidP="00960DDC">
      <w:r>
        <w:t xml:space="preserve">            System.out.println(e);</w:t>
      </w:r>
    </w:p>
    <w:p w14:paraId="39F1EB06" w14:textId="77777777" w:rsidR="00960DDC" w:rsidRDefault="00960DDC" w:rsidP="00960DDC">
      <w:r>
        <w:lastRenderedPageBreak/>
        <w:t xml:space="preserve">        }</w:t>
      </w:r>
    </w:p>
    <w:p w14:paraId="10D20E17" w14:textId="77777777" w:rsidR="00960DDC" w:rsidRDefault="00960DDC" w:rsidP="00960DDC">
      <w:r>
        <w:t xml:space="preserve">        try</w:t>
      </w:r>
    </w:p>
    <w:p w14:paraId="657331B7" w14:textId="77777777" w:rsidR="00960DDC" w:rsidRDefault="00960DDC" w:rsidP="00960DDC">
      <w:r>
        <w:t xml:space="preserve">        {</w:t>
      </w:r>
    </w:p>
    <w:p w14:paraId="0F471D83" w14:textId="77777777" w:rsidR="00960DDC" w:rsidRDefault="00960DDC" w:rsidP="00960DDC">
      <w:r>
        <w:t xml:space="preserve">            while ((s=br.readLine())!=null)</w:t>
      </w:r>
    </w:p>
    <w:p w14:paraId="3643F0E0" w14:textId="77777777" w:rsidR="00960DDC" w:rsidRDefault="00960DDC" w:rsidP="00960DDC">
      <w:r>
        <w:t xml:space="preserve">            {</w:t>
      </w:r>
    </w:p>
    <w:p w14:paraId="677C8362" w14:textId="77777777" w:rsidR="00960DDC" w:rsidRDefault="00960DDC" w:rsidP="00960DDC">
      <w:r>
        <w:t xml:space="preserve">                bb=bb+s;</w:t>
      </w:r>
    </w:p>
    <w:p w14:paraId="2EC947C8" w14:textId="77777777" w:rsidR="00960DDC" w:rsidRDefault="00960DDC" w:rsidP="00960DDC"/>
    <w:p w14:paraId="7AD37CD3" w14:textId="77777777" w:rsidR="00960DDC" w:rsidRDefault="00960DDC" w:rsidP="00960DDC">
      <w:r>
        <w:t xml:space="preserve">            }</w:t>
      </w:r>
    </w:p>
    <w:p w14:paraId="1E689B32" w14:textId="77777777" w:rsidR="00960DDC" w:rsidRDefault="00960DDC" w:rsidP="00960DDC">
      <w:r>
        <w:t xml:space="preserve">        }</w:t>
      </w:r>
    </w:p>
    <w:p w14:paraId="2E16A069" w14:textId="77777777" w:rsidR="00960DDC" w:rsidRDefault="00960DDC" w:rsidP="00960DDC">
      <w:r>
        <w:t xml:space="preserve">        catch (IOException g)</w:t>
      </w:r>
    </w:p>
    <w:p w14:paraId="3514AE6B" w14:textId="77777777" w:rsidR="00960DDC" w:rsidRDefault="00960DDC" w:rsidP="00960DDC">
      <w:r>
        <w:t xml:space="preserve">        {</w:t>
      </w:r>
    </w:p>
    <w:p w14:paraId="75740347" w14:textId="77777777" w:rsidR="00960DDC" w:rsidRDefault="00960DDC" w:rsidP="00960DDC">
      <w:r>
        <w:t xml:space="preserve">            System.out.println(g);</w:t>
      </w:r>
    </w:p>
    <w:p w14:paraId="7EAEB4C6" w14:textId="77777777" w:rsidR="00960DDC" w:rsidRDefault="00960DDC" w:rsidP="00960DDC">
      <w:r>
        <w:t xml:space="preserve">        }</w:t>
      </w:r>
    </w:p>
    <w:p w14:paraId="0F5A050C" w14:textId="77777777" w:rsidR="00960DDC" w:rsidRDefault="00960DDC" w:rsidP="00960DDC">
      <w:r>
        <w:t xml:space="preserve">        byte[] d=bb.getBytes();</w:t>
      </w:r>
    </w:p>
    <w:p w14:paraId="0B804D3E" w14:textId="77777777" w:rsidR="00960DDC" w:rsidRDefault="00960DDC" w:rsidP="00960DDC">
      <w:r>
        <w:t xml:space="preserve">        int len=bb.length();</w:t>
      </w:r>
    </w:p>
    <w:p w14:paraId="541FF99F" w14:textId="77777777" w:rsidR="00960DDC" w:rsidRDefault="00960DDC" w:rsidP="00960DDC">
      <w:r>
        <w:t xml:space="preserve">        int[] x=new int[len];</w:t>
      </w:r>
    </w:p>
    <w:p w14:paraId="69B82825" w14:textId="77777777" w:rsidR="00960DDC" w:rsidRDefault="00960DDC" w:rsidP="00960DDC">
      <w:r>
        <w:rPr>
          <w:rFonts w:hint="eastAsia"/>
        </w:rPr>
        <w:t xml:space="preserve">        for(int i=0;i&lt;bb.length();i++)x[i]=d[i]-48;   //ASCII</w:t>
      </w:r>
      <w:r>
        <w:rPr>
          <w:rFonts w:hint="eastAsia"/>
        </w:rPr>
        <w:t>表的零是第</w:t>
      </w:r>
      <w:r>
        <w:rPr>
          <w:rFonts w:hint="eastAsia"/>
        </w:rPr>
        <w:t>48</w:t>
      </w:r>
      <w:r>
        <w:rPr>
          <w:rFonts w:hint="eastAsia"/>
        </w:rPr>
        <w:t>个</w:t>
      </w:r>
    </w:p>
    <w:p w14:paraId="58E8F60C" w14:textId="77777777" w:rsidR="00960DDC" w:rsidRDefault="00960DDC" w:rsidP="00960DDC">
      <w:r>
        <w:tab/>
      </w:r>
      <w:r>
        <w:tab/>
        <w:t>/*</w:t>
      </w:r>
    </w:p>
    <w:p w14:paraId="7C3405B2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地图中数字的含义：</w:t>
      </w:r>
    </w:p>
    <w:p w14:paraId="72CB679C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0 </w:t>
      </w:r>
      <w:r>
        <w:rPr>
          <w:rFonts w:hint="eastAsia"/>
        </w:rPr>
        <w:t>外围修饰区域</w:t>
      </w:r>
    </w:p>
    <w:p w14:paraId="0052C5E2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1 </w:t>
      </w:r>
      <w:r>
        <w:rPr>
          <w:rFonts w:hint="eastAsia"/>
        </w:rPr>
        <w:t>墙</w:t>
      </w:r>
    </w:p>
    <w:p w14:paraId="027E2C79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2 </w:t>
      </w:r>
      <w:r>
        <w:rPr>
          <w:rFonts w:hint="eastAsia"/>
        </w:rPr>
        <w:t>该位置箱子可移动</w:t>
      </w:r>
    </w:p>
    <w:p w14:paraId="3D7CC85E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3 </w:t>
      </w:r>
      <w:r>
        <w:rPr>
          <w:rFonts w:hint="eastAsia"/>
        </w:rPr>
        <w:t>箱子</w:t>
      </w:r>
    </w:p>
    <w:p w14:paraId="771F9F04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4 </w:t>
      </w:r>
      <w:r>
        <w:rPr>
          <w:rFonts w:hint="eastAsia"/>
        </w:rPr>
        <w:t>箱子的目的地</w:t>
      </w:r>
    </w:p>
    <w:p w14:paraId="1324576A" w14:textId="77777777" w:rsidR="00960DDC" w:rsidRDefault="00960DDC" w:rsidP="00960DDC">
      <w:r>
        <w:rPr>
          <w:rFonts w:hint="eastAsia"/>
        </w:rPr>
        <w:tab/>
      </w:r>
      <w:r>
        <w:rPr>
          <w:rFonts w:hint="eastAsia"/>
        </w:rPr>
        <w:tab/>
        <w:t xml:space="preserve">5 </w:t>
      </w:r>
      <w:r>
        <w:rPr>
          <w:rFonts w:hint="eastAsia"/>
        </w:rPr>
        <w:t>小人起始位置</w:t>
      </w:r>
    </w:p>
    <w:p w14:paraId="743A33D4" w14:textId="77777777" w:rsidR="00960DDC" w:rsidRDefault="00960DDC" w:rsidP="00960DDC">
      <w:r>
        <w:tab/>
      </w:r>
      <w:r>
        <w:tab/>
        <w:t xml:space="preserve"> */</w:t>
      </w:r>
    </w:p>
    <w:p w14:paraId="77E3404D" w14:textId="77777777" w:rsidR="00960DDC" w:rsidRDefault="00960DDC" w:rsidP="00960DDC">
      <w:r>
        <w:t xml:space="preserve">        for(int i=0;i&lt;20;i++)</w:t>
      </w:r>
    </w:p>
    <w:p w14:paraId="6426C694" w14:textId="77777777" w:rsidR="00960DDC" w:rsidRDefault="00960DDC" w:rsidP="00960DDC">
      <w:r>
        <w:t xml:space="preserve">        {</w:t>
      </w:r>
    </w:p>
    <w:p w14:paraId="3E9CF84D" w14:textId="77777777" w:rsidR="00960DDC" w:rsidRDefault="00960DDC" w:rsidP="00960DDC">
      <w:r>
        <w:t xml:space="preserve">            for(int j=0;j&lt;20;j++)</w:t>
      </w:r>
    </w:p>
    <w:p w14:paraId="26EE8854" w14:textId="77777777" w:rsidR="00960DDC" w:rsidRDefault="00960DDC" w:rsidP="00960DDC">
      <w:r>
        <w:t xml:space="preserve">            {</w:t>
      </w:r>
    </w:p>
    <w:p w14:paraId="27F0B6A4" w14:textId="77777777" w:rsidR="00960DDC" w:rsidRDefault="00960DDC" w:rsidP="00960DDC">
      <w:r>
        <w:t xml:space="preserve">                mymap[i][j]=x[c];</w:t>
      </w:r>
    </w:p>
    <w:p w14:paraId="589B66ED" w14:textId="77777777" w:rsidR="00960DDC" w:rsidRDefault="00960DDC" w:rsidP="00960DDC">
      <w:r>
        <w:t xml:space="preserve">                if(mymap[i][j]==5)</w:t>
      </w:r>
    </w:p>
    <w:p w14:paraId="5CC87886" w14:textId="77777777" w:rsidR="00960DDC" w:rsidRDefault="00960DDC" w:rsidP="00960DDC">
      <w:r>
        <w:t xml:space="preserve">                {</w:t>
      </w:r>
    </w:p>
    <w:p w14:paraId="11C49223" w14:textId="77777777" w:rsidR="00960DDC" w:rsidRDefault="00960DDC" w:rsidP="00960DDC">
      <w:r>
        <w:t xml:space="preserve">                    mx=j;my=i;</w:t>
      </w:r>
    </w:p>
    <w:p w14:paraId="3D26F9F1" w14:textId="77777777" w:rsidR="00960DDC" w:rsidRDefault="00960DDC" w:rsidP="00960DDC">
      <w:r>
        <w:t xml:space="preserve">                }</w:t>
      </w:r>
    </w:p>
    <w:p w14:paraId="1B4F795B" w14:textId="77777777" w:rsidR="00960DDC" w:rsidRDefault="00960DDC" w:rsidP="00960DDC">
      <w:r>
        <w:t xml:space="preserve">                c++;</w:t>
      </w:r>
    </w:p>
    <w:p w14:paraId="52EF53A0" w14:textId="77777777" w:rsidR="00960DDC" w:rsidRDefault="00960DDC" w:rsidP="00960DDC">
      <w:r>
        <w:t xml:space="preserve">            }</w:t>
      </w:r>
    </w:p>
    <w:p w14:paraId="42680A79" w14:textId="77777777" w:rsidR="00960DDC" w:rsidRDefault="00960DDC" w:rsidP="00960DDC">
      <w:r>
        <w:t xml:space="preserve">        }</w:t>
      </w:r>
    </w:p>
    <w:p w14:paraId="2C66ACA2" w14:textId="77777777" w:rsidR="00960DDC" w:rsidRDefault="00960DDC" w:rsidP="00960DDC">
      <w:r>
        <w:t xml:space="preserve">    }</w:t>
      </w:r>
    </w:p>
    <w:p w14:paraId="79F9932C" w14:textId="77777777" w:rsidR="00960DDC" w:rsidRDefault="00960DDC" w:rsidP="00960DDC">
      <w:r>
        <w:t xml:space="preserve">    int[][] getmap(){return mymap;}</w:t>
      </w:r>
    </w:p>
    <w:p w14:paraId="768FF465" w14:textId="77777777" w:rsidR="00960DDC" w:rsidRDefault="00960DDC" w:rsidP="00960DDC">
      <w:r>
        <w:t xml:space="preserve">    int getmanX(){return mx;}</w:t>
      </w:r>
    </w:p>
    <w:p w14:paraId="0B9FB8D0" w14:textId="77777777" w:rsidR="00960DDC" w:rsidRDefault="00960DDC" w:rsidP="00960DDC">
      <w:r>
        <w:t xml:space="preserve">    int getmanY(){return my;}</w:t>
      </w:r>
    </w:p>
    <w:p w14:paraId="4CD45FCE" w14:textId="238EC24F" w:rsidR="00960DDC" w:rsidRDefault="00960DDC" w:rsidP="00960DDC">
      <w:r>
        <w:t>}</w:t>
      </w:r>
    </w:p>
    <w:p w14:paraId="36C12704" w14:textId="57ED6902" w:rsidR="00960DDC" w:rsidRDefault="00960DDC" w:rsidP="00960DDC">
      <w:r w:rsidRPr="00960DDC">
        <w:rPr>
          <w:rFonts w:hint="eastAsia"/>
          <w:highlight w:val="yellow"/>
        </w:rPr>
        <w:t>S</w:t>
      </w:r>
      <w:r w:rsidRPr="00960DDC">
        <w:rPr>
          <w:highlight w:val="yellow"/>
        </w:rPr>
        <w:t>ound.java</w:t>
      </w:r>
    </w:p>
    <w:p w14:paraId="7147A0D3" w14:textId="77777777" w:rsidR="00960DDC" w:rsidRDefault="00960DDC" w:rsidP="00960DDC">
      <w:r>
        <w:lastRenderedPageBreak/>
        <w:t>package TuiXiangZi;</w:t>
      </w:r>
    </w:p>
    <w:p w14:paraId="63F1BF61" w14:textId="77777777" w:rsidR="00960DDC" w:rsidRDefault="00960DDC" w:rsidP="00960DDC"/>
    <w:p w14:paraId="4C47C879" w14:textId="77777777" w:rsidR="00960DDC" w:rsidRDefault="00960DDC" w:rsidP="00960DDC">
      <w:r>
        <w:t>import javax.sound.midi.MidiSystem;</w:t>
      </w:r>
    </w:p>
    <w:p w14:paraId="78E2BACC" w14:textId="77777777" w:rsidR="00960DDC" w:rsidRDefault="00960DDC" w:rsidP="00960DDC">
      <w:r>
        <w:t>import javax.sound.midi.Sequence;</w:t>
      </w:r>
    </w:p>
    <w:p w14:paraId="2D251314" w14:textId="77777777" w:rsidR="00960DDC" w:rsidRDefault="00960DDC" w:rsidP="00960DDC">
      <w:r>
        <w:t>import javax.sound.midi.Sequencer;</w:t>
      </w:r>
    </w:p>
    <w:p w14:paraId="0259C08F" w14:textId="77777777" w:rsidR="00960DDC" w:rsidRDefault="00960DDC" w:rsidP="00960DDC">
      <w:r>
        <w:t>import java.io.File;</w:t>
      </w:r>
    </w:p>
    <w:p w14:paraId="483CDCB4" w14:textId="77777777" w:rsidR="00960DDC" w:rsidRDefault="00960DDC" w:rsidP="00960DDC"/>
    <w:p w14:paraId="61EBCC6B" w14:textId="77777777" w:rsidR="00960DDC" w:rsidRDefault="00960DDC" w:rsidP="00960DDC"/>
    <w:p w14:paraId="2E0E0C59" w14:textId="77777777" w:rsidR="00960DDC" w:rsidRDefault="00960DDC" w:rsidP="00960DDC">
      <w:r>
        <w:t>public class Sound {</w:t>
      </w:r>
    </w:p>
    <w:p w14:paraId="6BFC8640" w14:textId="77777777" w:rsidR="00960DDC" w:rsidRDefault="00960DDC" w:rsidP="00960DDC">
      <w:r>
        <w:rPr>
          <w:rFonts w:hint="eastAsia"/>
        </w:rPr>
        <w:t xml:space="preserve">    String path=new String("musics\\"); // </w:t>
      </w:r>
      <w:r>
        <w:rPr>
          <w:rFonts w:hint="eastAsia"/>
        </w:rPr>
        <w:t>以变量存储地址，方便日后修改</w:t>
      </w:r>
    </w:p>
    <w:p w14:paraId="51B72FDF" w14:textId="77777777" w:rsidR="00960DDC" w:rsidRDefault="00960DDC" w:rsidP="00960DDC">
      <w:r>
        <w:t xml:space="preserve">    String  file=new String("nor.mid");</w:t>
      </w:r>
    </w:p>
    <w:p w14:paraId="7BB46A21" w14:textId="77777777" w:rsidR="00960DDC" w:rsidRDefault="00960DDC" w:rsidP="00960DDC">
      <w:r>
        <w:t xml:space="preserve">    Sequence seq;</w:t>
      </w:r>
    </w:p>
    <w:p w14:paraId="53587850" w14:textId="77777777" w:rsidR="00960DDC" w:rsidRDefault="00960DDC" w:rsidP="00960DDC">
      <w:r>
        <w:rPr>
          <w:rFonts w:hint="eastAsia"/>
        </w:rPr>
        <w:t xml:space="preserve">    Sequencer midi; // </w:t>
      </w:r>
      <w:r>
        <w:rPr>
          <w:rFonts w:hint="eastAsia"/>
        </w:rPr>
        <w:t>负责播放</w:t>
      </w:r>
      <w:r>
        <w:rPr>
          <w:rFonts w:hint="eastAsia"/>
        </w:rPr>
        <w:t>MIDI</w:t>
      </w:r>
      <w:r>
        <w:rPr>
          <w:rFonts w:hint="eastAsia"/>
        </w:rPr>
        <w:t>序列的对象</w:t>
      </w:r>
    </w:p>
    <w:p w14:paraId="040C6683" w14:textId="77777777" w:rsidR="00960DDC" w:rsidRDefault="00960DDC" w:rsidP="00960DDC">
      <w:r>
        <w:t xml:space="preserve">    boolean sign;</w:t>
      </w:r>
    </w:p>
    <w:p w14:paraId="6AC57412" w14:textId="77777777" w:rsidR="00960DDC" w:rsidRDefault="00960DDC" w:rsidP="00960DDC">
      <w:r>
        <w:t xml:space="preserve">    void loadSound()</w:t>
      </w:r>
    </w:p>
    <w:p w14:paraId="3402D77E" w14:textId="77777777" w:rsidR="00960DDC" w:rsidRDefault="00960DDC" w:rsidP="00960DDC">
      <w:r>
        <w:t xml:space="preserve">    {</w:t>
      </w:r>
    </w:p>
    <w:p w14:paraId="6C11C779" w14:textId="77777777" w:rsidR="00960DDC" w:rsidRDefault="00960DDC" w:rsidP="00960DDC">
      <w:r>
        <w:t xml:space="preserve">        try {</w:t>
      </w:r>
    </w:p>
    <w:p w14:paraId="011E70D6" w14:textId="77777777" w:rsidR="00960DDC" w:rsidRDefault="00960DDC" w:rsidP="00960DDC">
      <w:r>
        <w:rPr>
          <w:rFonts w:hint="eastAsia"/>
        </w:rPr>
        <w:t xml:space="preserve">            seq= MidiSystem.getSequence(new File(path+file)); // </w:t>
      </w:r>
      <w:r>
        <w:rPr>
          <w:rFonts w:hint="eastAsia"/>
        </w:rPr>
        <w:t>从</w:t>
      </w:r>
      <w:r>
        <w:rPr>
          <w:rFonts w:hint="eastAsia"/>
        </w:rPr>
        <w:t>musics</w:t>
      </w:r>
      <w:r>
        <w:rPr>
          <w:rFonts w:hint="eastAsia"/>
        </w:rPr>
        <w:t>文件夹中获得</w:t>
      </w:r>
      <w:r>
        <w:rPr>
          <w:rFonts w:hint="eastAsia"/>
        </w:rPr>
        <w:t>MIDI</w:t>
      </w:r>
      <w:r>
        <w:rPr>
          <w:rFonts w:hint="eastAsia"/>
        </w:rPr>
        <w:t>序列</w:t>
      </w:r>
    </w:p>
    <w:p w14:paraId="07DB693C" w14:textId="77777777" w:rsidR="00960DDC" w:rsidRDefault="00960DDC" w:rsidP="00960DDC">
      <w:r>
        <w:t xml:space="preserve">            midi=MidiSystem.getSequencer();</w:t>
      </w:r>
    </w:p>
    <w:p w14:paraId="0760CBB6" w14:textId="77777777" w:rsidR="00960DDC" w:rsidRDefault="00960DDC" w:rsidP="00960DDC">
      <w:r>
        <w:t xml:space="preserve">            midi.open();</w:t>
      </w:r>
    </w:p>
    <w:p w14:paraId="2773CAD7" w14:textId="77777777" w:rsidR="00960DDC" w:rsidRDefault="00960DDC" w:rsidP="00960DDC">
      <w:r>
        <w:t xml:space="preserve">            midi.setSequence(seq);</w:t>
      </w:r>
    </w:p>
    <w:p w14:paraId="20396167" w14:textId="77777777" w:rsidR="00960DDC" w:rsidRDefault="00960DDC" w:rsidP="00960DDC">
      <w:r>
        <w:t xml:space="preserve">            midi.start();</w:t>
      </w:r>
    </w:p>
    <w:p w14:paraId="545A6C98" w14:textId="77777777" w:rsidR="00960DDC" w:rsidRDefault="00960DDC" w:rsidP="00960DDC">
      <w:r>
        <w:rPr>
          <w:rFonts w:hint="eastAsia"/>
        </w:rPr>
        <w:t xml:space="preserve">            midi.setLoopCount(Sequencer.LOOP_CONTINUOUSLY);  // </w:t>
      </w:r>
      <w:r>
        <w:rPr>
          <w:rFonts w:hint="eastAsia"/>
        </w:rPr>
        <w:t>音乐循环播放</w:t>
      </w:r>
    </w:p>
    <w:p w14:paraId="2C04DFF2" w14:textId="77777777" w:rsidR="00960DDC" w:rsidRDefault="00960DDC" w:rsidP="00960DDC">
      <w:r>
        <w:t xml:space="preserve">        }</w:t>
      </w:r>
    </w:p>
    <w:p w14:paraId="5210051B" w14:textId="77777777" w:rsidR="00960DDC" w:rsidRDefault="00960DDC" w:rsidP="00960DDC">
      <w:r>
        <w:t xml:space="preserve">        catch (Exception ex) {ex.printStackTrace();}</w:t>
      </w:r>
    </w:p>
    <w:p w14:paraId="4BA0AD82" w14:textId="77777777" w:rsidR="00960DDC" w:rsidRDefault="00960DDC" w:rsidP="00960DDC">
      <w:r>
        <w:t xml:space="preserve">        sign=true;</w:t>
      </w:r>
    </w:p>
    <w:p w14:paraId="6E2D1FC0" w14:textId="77777777" w:rsidR="00960DDC" w:rsidRDefault="00960DDC" w:rsidP="00960DDC">
      <w:r>
        <w:t xml:space="preserve">    }</w:t>
      </w:r>
    </w:p>
    <w:p w14:paraId="54280C8C" w14:textId="77777777" w:rsidR="00960DDC" w:rsidRDefault="00960DDC" w:rsidP="00960DDC">
      <w:r>
        <w:t xml:space="preserve">    void mystop(){midi.stop();midi.close();sign=false;}</w:t>
      </w:r>
    </w:p>
    <w:p w14:paraId="1F76442F" w14:textId="77777777" w:rsidR="00960DDC" w:rsidRDefault="00960DDC" w:rsidP="00960DDC">
      <w:r>
        <w:t xml:space="preserve">    boolean isplay(){return sign;}</w:t>
      </w:r>
    </w:p>
    <w:p w14:paraId="17227314" w14:textId="77777777" w:rsidR="00960DDC" w:rsidRDefault="00960DDC" w:rsidP="00960DDC">
      <w:r>
        <w:t xml:space="preserve">    void setMusic(String e){file=e;}</w:t>
      </w:r>
    </w:p>
    <w:p w14:paraId="49E24C8A" w14:textId="1FA57BFE" w:rsidR="00960DDC" w:rsidRPr="00960DDC" w:rsidRDefault="00960DDC" w:rsidP="00960DDC">
      <w:r>
        <w:t>}</w:t>
      </w:r>
    </w:p>
    <w:p w14:paraId="2648F50B" w14:textId="77777777" w:rsidR="00960DDC" w:rsidRDefault="00960DDC" w:rsidP="002F1049">
      <w:pPr>
        <w:spacing w:after="335" w:line="469" w:lineRule="atLeast"/>
        <w:ind w:leftChars="170" w:left="357" w:firstLineChars="50" w:firstLine="105"/>
      </w:pPr>
    </w:p>
    <w:p w14:paraId="198AAAC4" w14:textId="337839AA" w:rsidR="005356DC" w:rsidRDefault="00AC5123" w:rsidP="002F1049">
      <w:pPr>
        <w:spacing w:after="335" w:line="469" w:lineRule="atLeast"/>
        <w:ind w:leftChars="170" w:left="357" w:firstLineChars="50" w:firstLine="105"/>
        <w:rPr>
          <w:rFonts w:ascii="黑体" w:eastAsia="黑体" w:hAnsi="黑体" w:cs="宋体"/>
          <w:b/>
          <w:color w:val="666666"/>
          <w:kern w:val="0"/>
          <w:sz w:val="44"/>
          <w:szCs w:val="44"/>
        </w:rPr>
      </w:pPr>
      <w:r>
        <w:br w:type="column"/>
      </w:r>
      <w:r w:rsidR="005356DC">
        <w:rPr>
          <w:rFonts w:ascii="黑体" w:eastAsia="黑体" w:hAnsi="黑体" w:cs="宋体" w:hint="eastAsia"/>
          <w:b/>
          <w:color w:val="666666"/>
          <w:kern w:val="0"/>
          <w:sz w:val="44"/>
          <w:szCs w:val="44"/>
        </w:rPr>
        <w:lastRenderedPageBreak/>
        <w:t>《</w:t>
      </w:r>
      <w:r w:rsidR="002F1049">
        <w:rPr>
          <w:rFonts w:ascii="黑体" w:eastAsia="黑体" w:hAnsi="黑体" w:cs="宋体" w:hint="eastAsia"/>
          <w:b/>
          <w:color w:val="666666"/>
          <w:kern w:val="0"/>
          <w:sz w:val="44"/>
          <w:szCs w:val="44"/>
        </w:rPr>
        <w:t>java</w:t>
      </w:r>
      <w:r w:rsidR="005356DC">
        <w:rPr>
          <w:rFonts w:ascii="黑体" w:eastAsia="黑体" w:hAnsi="黑体" w:cs="宋体" w:hint="eastAsia"/>
          <w:b/>
          <w:color w:val="666666"/>
          <w:kern w:val="0"/>
          <w:sz w:val="44"/>
          <w:szCs w:val="44"/>
        </w:rPr>
        <w:t>程序设计》课程设计评分表</w:t>
      </w:r>
    </w:p>
    <w:p w14:paraId="77C5EA7B" w14:textId="77777777" w:rsidR="005356DC" w:rsidRDefault="00BF65D8" w:rsidP="005356DC">
      <w:pPr>
        <w:ind w:hanging="2"/>
        <w:rPr>
          <w:b/>
          <w:sz w:val="28"/>
          <w:szCs w:val="28"/>
        </w:rPr>
      </w:pPr>
      <w:r>
        <w:pict w14:anchorId="56AA0EEE">
          <v:line id="_x0000_s2050" style="position:absolute;left:0;text-align:left;z-index:1" from="126pt,23.4pt" to="342pt,23.4pt"/>
        </w:pict>
      </w:r>
      <w:r w:rsidR="005356DC">
        <w:rPr>
          <w:rFonts w:hint="eastAsia"/>
          <w:b/>
          <w:sz w:val="28"/>
          <w:szCs w:val="28"/>
        </w:rPr>
        <w:t xml:space="preserve">　　　</w:t>
      </w:r>
      <w:r w:rsidR="005356DC">
        <w:rPr>
          <w:b/>
          <w:sz w:val="28"/>
          <w:szCs w:val="28"/>
        </w:rPr>
        <w:t xml:space="preserve"> </w:t>
      </w:r>
      <w:r w:rsidR="005356DC">
        <w:rPr>
          <w:rFonts w:hint="eastAsia"/>
          <w:b/>
          <w:sz w:val="28"/>
          <w:szCs w:val="28"/>
        </w:rPr>
        <w:t>学</w:t>
      </w:r>
      <w:r w:rsidR="005356DC">
        <w:rPr>
          <w:b/>
          <w:sz w:val="28"/>
          <w:szCs w:val="28"/>
        </w:rPr>
        <w:t xml:space="preserve">    </w:t>
      </w:r>
      <w:r w:rsidR="005356DC">
        <w:rPr>
          <w:rFonts w:hint="eastAsia"/>
          <w:b/>
          <w:sz w:val="28"/>
          <w:szCs w:val="28"/>
        </w:rPr>
        <w:t>号：</w:t>
      </w:r>
      <w:r w:rsidR="005356DC">
        <w:rPr>
          <w:b/>
          <w:sz w:val="28"/>
          <w:szCs w:val="28"/>
        </w:rPr>
        <w:t xml:space="preserve">          </w:t>
      </w:r>
    </w:p>
    <w:p w14:paraId="7EC1633F" w14:textId="77777777" w:rsidR="005356DC" w:rsidRDefault="00BF65D8" w:rsidP="005356DC">
      <w:pPr>
        <w:rPr>
          <w:b/>
          <w:sz w:val="28"/>
          <w:szCs w:val="28"/>
        </w:rPr>
      </w:pPr>
      <w:r>
        <w:pict w14:anchorId="550B9E1F">
          <v:line id="_x0000_s2051" style="position:absolute;left:0;text-align:left;z-index:2" from="126pt,23.4pt" to="342pt,23.4pt"/>
        </w:pict>
      </w:r>
      <w:r w:rsidR="005356DC">
        <w:rPr>
          <w:rFonts w:hint="eastAsia"/>
          <w:b/>
          <w:sz w:val="28"/>
          <w:szCs w:val="28"/>
        </w:rPr>
        <w:t xml:space="preserve">　　　</w:t>
      </w:r>
      <w:r w:rsidR="005356DC">
        <w:rPr>
          <w:b/>
          <w:sz w:val="28"/>
          <w:szCs w:val="28"/>
        </w:rPr>
        <w:t xml:space="preserve"> </w:t>
      </w:r>
      <w:r w:rsidR="005356DC">
        <w:rPr>
          <w:rFonts w:hint="eastAsia"/>
          <w:b/>
          <w:sz w:val="28"/>
          <w:szCs w:val="28"/>
        </w:rPr>
        <w:t>姓</w:t>
      </w:r>
      <w:r w:rsidR="005356DC">
        <w:rPr>
          <w:b/>
          <w:sz w:val="28"/>
          <w:szCs w:val="28"/>
        </w:rPr>
        <w:t xml:space="preserve">    </w:t>
      </w:r>
      <w:r w:rsidR="005356DC">
        <w:rPr>
          <w:rFonts w:hint="eastAsia"/>
          <w:b/>
          <w:sz w:val="28"/>
          <w:szCs w:val="28"/>
        </w:rPr>
        <w:t>名：</w:t>
      </w:r>
      <w:r w:rsidR="005356DC">
        <w:rPr>
          <w:b/>
          <w:sz w:val="28"/>
          <w:szCs w:val="28"/>
        </w:rPr>
        <w:t xml:space="preserve">          </w:t>
      </w:r>
    </w:p>
    <w:p w14:paraId="5C095DBF" w14:textId="77777777" w:rsidR="005356DC" w:rsidRDefault="005356DC" w:rsidP="005356DC">
      <w:pPr>
        <w:rPr>
          <w:b/>
          <w:sz w:val="28"/>
          <w:szCs w:val="28"/>
        </w:rPr>
      </w:pPr>
    </w:p>
    <w:tbl>
      <w:tblPr>
        <w:tblW w:w="8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2"/>
        <w:gridCol w:w="2961"/>
        <w:gridCol w:w="2018"/>
        <w:gridCol w:w="2192"/>
      </w:tblGrid>
      <w:tr w:rsidR="005356DC" w14:paraId="10A4FC95" w14:textId="77777777" w:rsidTr="005356DC">
        <w:trPr>
          <w:trHeight w:hRule="exact" w:val="1118"/>
        </w:trPr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E5DF2" w14:textId="77777777" w:rsidR="005356DC" w:rsidRDefault="005356DC">
            <w:pPr>
              <w:widowControl/>
              <w:jc w:val="center"/>
              <w:rPr>
                <w:rFonts w:ascii="宋体" w:hAnsi="宋体" w:cs="宋体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8"/>
                <w:szCs w:val="28"/>
              </w:rPr>
              <w:t>项目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70CE4" w14:textId="77777777" w:rsidR="005356DC" w:rsidRDefault="005356DC">
            <w:pPr>
              <w:widowControl/>
              <w:jc w:val="center"/>
              <w:rPr>
                <w:rFonts w:ascii="宋体" w:hAnsi="宋体" w:cs="宋体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8"/>
                <w:szCs w:val="28"/>
              </w:rPr>
              <w:t>内容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669F6" w14:textId="77777777" w:rsidR="005356DC" w:rsidRDefault="005356DC">
            <w:pPr>
              <w:widowControl/>
              <w:jc w:val="center"/>
              <w:rPr>
                <w:rFonts w:ascii="宋体" w:hAnsi="宋体" w:cs="宋体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8"/>
                <w:szCs w:val="28"/>
              </w:rPr>
              <w:t>所占分值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BC1C2" w14:textId="77777777" w:rsidR="005356DC" w:rsidRDefault="005356DC">
            <w:pPr>
              <w:widowControl/>
              <w:jc w:val="center"/>
              <w:rPr>
                <w:rFonts w:ascii="宋体" w:hAnsi="宋体" w:cs="宋体"/>
                <w:b/>
                <w:kern w:val="0"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kern w:val="0"/>
                <w:sz w:val="28"/>
                <w:szCs w:val="28"/>
              </w:rPr>
              <w:t>成绩</w:t>
            </w:r>
          </w:p>
        </w:tc>
      </w:tr>
      <w:tr w:rsidR="005356DC" w14:paraId="3E04E92E" w14:textId="77777777" w:rsidTr="005356DC">
        <w:trPr>
          <w:trHeight w:hRule="exact" w:val="911"/>
        </w:trPr>
        <w:tc>
          <w:tcPr>
            <w:tcW w:w="15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7AA717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功能模块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8D15C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功能实现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46C26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20分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5AA5A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3FC11AF7" w14:textId="77777777" w:rsidTr="005356DC">
        <w:trPr>
          <w:trHeight w:hRule="exact" w:val="91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2632D" w14:textId="77777777" w:rsidR="005356DC" w:rsidRDefault="005356DC">
            <w:pPr>
              <w:widowControl/>
              <w:jc w:val="left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38A8B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可扩展性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6BE22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10分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C458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67C439B6" w14:textId="77777777" w:rsidTr="005356DC">
        <w:trPr>
          <w:trHeight w:val="103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45C01" w14:textId="77777777" w:rsidR="005356DC" w:rsidRDefault="005356DC">
            <w:pPr>
              <w:widowControl/>
              <w:jc w:val="left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A903E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程序界面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C7A5C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10分</w:t>
            </w:r>
          </w:p>
          <w:p w14:paraId="6C2EDB1C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AA25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7647E788" w14:textId="77777777" w:rsidTr="005356DC">
        <w:trPr>
          <w:trHeight w:hRule="exact" w:val="911"/>
        </w:trPr>
        <w:tc>
          <w:tcPr>
            <w:tcW w:w="15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E6E703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代码部分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94D82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面向对象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F51F7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10分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82D1F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6FA7FCE0" w14:textId="77777777" w:rsidTr="005356DC">
        <w:trPr>
          <w:trHeight w:hRule="exact" w:val="91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A548D" w14:textId="77777777" w:rsidR="005356DC" w:rsidRDefault="005356DC">
            <w:pPr>
              <w:widowControl/>
              <w:jc w:val="left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A80B6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算法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897A4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10分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E3A07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  <w:p w14:paraId="68751B5F" w14:textId="77777777" w:rsidR="005356DC" w:rsidRDefault="005356DC" w:rsidP="002F1049">
            <w:pPr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12D37206" w14:textId="77777777" w:rsidTr="005356DC">
        <w:trPr>
          <w:trHeight w:val="1126"/>
        </w:trPr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D16C3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答辩部分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EF435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问题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B6606" w14:textId="77777777" w:rsidR="005356DC" w:rsidRDefault="002F1049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3</w:t>
            </w:r>
            <w:r w:rsidR="005356DC">
              <w:rPr>
                <w:rFonts w:ascii="宋体" w:hAnsi="宋体" w:hint="eastAsia"/>
                <w:b/>
                <w:bCs/>
                <w:kern w:val="0"/>
                <w:szCs w:val="21"/>
              </w:rPr>
              <w:t>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ED0A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2F1049" w14:paraId="68063995" w14:textId="77777777" w:rsidTr="005356DC">
        <w:trPr>
          <w:trHeight w:val="1126"/>
        </w:trPr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CA1E67" w14:textId="77777777" w:rsidR="002F1049" w:rsidRDefault="002F1049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报告</w:t>
            </w:r>
          </w:p>
        </w:tc>
        <w:tc>
          <w:tcPr>
            <w:tcW w:w="2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4788" w14:textId="77777777" w:rsidR="002F1049" w:rsidRDefault="002F1049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E1EBF" w14:textId="77777777" w:rsidR="002F1049" w:rsidRDefault="002F1049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10分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E6645" w14:textId="77777777" w:rsidR="002F1049" w:rsidRDefault="002F1049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</w:p>
        </w:tc>
      </w:tr>
      <w:tr w:rsidR="005356DC" w14:paraId="0E7F77BD" w14:textId="77777777" w:rsidTr="005356DC">
        <w:trPr>
          <w:trHeight w:val="1198"/>
        </w:trPr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DC0522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>总分</w:t>
            </w:r>
          </w:p>
        </w:tc>
        <w:tc>
          <w:tcPr>
            <w:tcW w:w="71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DDACC" w14:textId="77777777" w:rsidR="005356DC" w:rsidRDefault="005356DC">
            <w:pPr>
              <w:jc w:val="center"/>
              <w:rPr>
                <w:rFonts w:ascii="宋体" w:hAnsi="宋体"/>
                <w:b/>
                <w:bCs/>
                <w:kern w:val="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Cs w:val="21"/>
              </w:rPr>
              <w:t xml:space="preserve">   </w:t>
            </w:r>
          </w:p>
        </w:tc>
      </w:tr>
    </w:tbl>
    <w:p w14:paraId="4B2146E8" w14:textId="77777777" w:rsidR="005356DC" w:rsidRDefault="005356DC" w:rsidP="00B603C1"/>
    <w:sectPr w:rsidR="005356DC" w:rsidSect="00B03DA7">
      <w:footerReference w:type="default" r:id="rId15"/>
      <w:pgSz w:w="11906" w:h="16838"/>
      <w:pgMar w:top="1440" w:right="1841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119A2" w14:textId="77777777" w:rsidR="00BF65D8" w:rsidRDefault="00BF65D8" w:rsidP="009A4375">
      <w:r>
        <w:separator/>
      </w:r>
    </w:p>
  </w:endnote>
  <w:endnote w:type="continuationSeparator" w:id="0">
    <w:p w14:paraId="057B94C8" w14:textId="77777777" w:rsidR="00BF65D8" w:rsidRDefault="00BF65D8" w:rsidP="009A4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74C76" w14:textId="77777777" w:rsidR="00DB6AFA" w:rsidRDefault="00CF0B15" w:rsidP="0004113E">
    <w:pPr>
      <w:framePr w:wrap="around" w:vAnchor="text" w:hAnchor="margin" w:xAlign="right" w:y="1"/>
      <w:rPr>
        <w:rStyle w:val="a3"/>
      </w:rPr>
    </w:pPr>
    <w:r>
      <w:rPr>
        <w:rStyle w:val="a3"/>
      </w:rPr>
      <w:fldChar w:fldCharType="begin"/>
    </w:r>
    <w:r w:rsidR="00DB6AFA">
      <w:rPr>
        <w:rStyle w:val="a3"/>
      </w:rPr>
      <w:instrText xml:space="preserve">PAGE  </w:instrText>
    </w:r>
    <w:r>
      <w:rPr>
        <w:rStyle w:val="a3"/>
      </w:rPr>
      <w:fldChar w:fldCharType="separate"/>
    </w:r>
    <w:r w:rsidR="00DB6AFA">
      <w:rPr>
        <w:rStyle w:val="a3"/>
        <w:noProof/>
      </w:rPr>
      <w:t>2</w:t>
    </w:r>
    <w:r>
      <w:rPr>
        <w:rStyle w:val="a3"/>
      </w:rPr>
      <w:fldChar w:fldCharType="end"/>
    </w:r>
  </w:p>
  <w:p w14:paraId="632D1BDD" w14:textId="77777777" w:rsidR="00DB6AFA" w:rsidRDefault="00DB6AFA" w:rsidP="0004113E">
    <w:pP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30E4" w14:textId="77777777" w:rsidR="00DB6AFA" w:rsidRDefault="00A95F3A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F3CE0" w:rsidRPr="008F3CE0">
      <w:rPr>
        <w:noProof/>
        <w:lang w:val="zh-CN"/>
      </w:rPr>
      <w:t>3</w:t>
    </w:r>
    <w:r>
      <w:rPr>
        <w:noProof/>
        <w:lang w:val="zh-CN"/>
      </w:rPr>
      <w:fldChar w:fldCharType="end"/>
    </w:r>
  </w:p>
  <w:p w14:paraId="42BE6336" w14:textId="77777777" w:rsidR="00DB6AFA" w:rsidRDefault="00DB6AF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644FC" w14:textId="77777777" w:rsidR="00BF65D8" w:rsidRDefault="00BF65D8" w:rsidP="009A4375">
      <w:r>
        <w:separator/>
      </w:r>
    </w:p>
  </w:footnote>
  <w:footnote w:type="continuationSeparator" w:id="0">
    <w:p w14:paraId="526037FB" w14:textId="77777777" w:rsidR="00BF65D8" w:rsidRDefault="00BF65D8" w:rsidP="009A4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0000000D"/>
    <w:multiLevelType w:val="multilevel"/>
    <w:tmpl w:val="0000000D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945" w:hanging="46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cs="Times New Roman" w:hint="default"/>
      </w:rPr>
    </w:lvl>
  </w:abstractNum>
  <w:abstractNum w:abstractNumId="5" w15:restartNumberingAfterBreak="0">
    <w:nsid w:val="00000010"/>
    <w:multiLevelType w:val="multilevel"/>
    <w:tmpl w:val="00000010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 w15:restartNumberingAfterBreak="0">
    <w:nsid w:val="00000012"/>
    <w:multiLevelType w:val="multilevel"/>
    <w:tmpl w:val="00000012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bullet"/>
      <w:lvlText w:val=""/>
      <w:lvlJc w:val="left"/>
      <w:pPr>
        <w:tabs>
          <w:tab w:val="num" w:pos="120"/>
        </w:tabs>
        <w:ind w:left="1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540"/>
        </w:tabs>
        <w:ind w:left="5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</w:abstractNum>
  <w:abstractNum w:abstractNumId="8" w15:restartNumberingAfterBreak="0">
    <w:nsid w:val="00000014"/>
    <w:multiLevelType w:val="multilevel"/>
    <w:tmpl w:val="00000014"/>
    <w:lvl w:ilvl="0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 w15:restartNumberingAfterBreak="0">
    <w:nsid w:val="0A43623C"/>
    <w:multiLevelType w:val="hybridMultilevel"/>
    <w:tmpl w:val="8E9214E2"/>
    <w:lvl w:ilvl="0" w:tplc="7BE231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2132344"/>
    <w:multiLevelType w:val="hybridMultilevel"/>
    <w:tmpl w:val="42E81464"/>
    <w:lvl w:ilvl="0" w:tplc="BD526B44">
      <w:start w:val="1"/>
      <w:numFmt w:val="chineseCountingThousand"/>
      <w:lvlText w:val="%1、"/>
      <w:lvlJc w:val="left"/>
      <w:pPr>
        <w:ind w:left="1444" w:hanging="420"/>
      </w:pPr>
    </w:lvl>
    <w:lvl w:ilvl="1" w:tplc="04090019" w:tentative="1">
      <w:start w:val="1"/>
      <w:numFmt w:val="lowerLetter"/>
      <w:lvlText w:val="%2)"/>
      <w:lvlJc w:val="left"/>
      <w:pPr>
        <w:ind w:left="1864" w:hanging="420"/>
      </w:pPr>
    </w:lvl>
    <w:lvl w:ilvl="2" w:tplc="0409001B" w:tentative="1">
      <w:start w:val="1"/>
      <w:numFmt w:val="lowerRoman"/>
      <w:lvlText w:val="%3."/>
      <w:lvlJc w:val="right"/>
      <w:pPr>
        <w:ind w:left="2284" w:hanging="420"/>
      </w:pPr>
    </w:lvl>
    <w:lvl w:ilvl="3" w:tplc="0409000F" w:tentative="1">
      <w:start w:val="1"/>
      <w:numFmt w:val="decimal"/>
      <w:lvlText w:val="%4."/>
      <w:lvlJc w:val="left"/>
      <w:pPr>
        <w:ind w:left="2704" w:hanging="420"/>
      </w:pPr>
    </w:lvl>
    <w:lvl w:ilvl="4" w:tplc="04090019" w:tentative="1">
      <w:start w:val="1"/>
      <w:numFmt w:val="lowerLetter"/>
      <w:lvlText w:val="%5)"/>
      <w:lvlJc w:val="left"/>
      <w:pPr>
        <w:ind w:left="3124" w:hanging="420"/>
      </w:pPr>
    </w:lvl>
    <w:lvl w:ilvl="5" w:tplc="0409001B" w:tentative="1">
      <w:start w:val="1"/>
      <w:numFmt w:val="lowerRoman"/>
      <w:lvlText w:val="%6."/>
      <w:lvlJc w:val="right"/>
      <w:pPr>
        <w:ind w:left="3544" w:hanging="420"/>
      </w:pPr>
    </w:lvl>
    <w:lvl w:ilvl="6" w:tplc="0409000F" w:tentative="1">
      <w:start w:val="1"/>
      <w:numFmt w:val="decimal"/>
      <w:lvlText w:val="%7."/>
      <w:lvlJc w:val="left"/>
      <w:pPr>
        <w:ind w:left="3964" w:hanging="420"/>
      </w:pPr>
    </w:lvl>
    <w:lvl w:ilvl="7" w:tplc="04090019" w:tentative="1">
      <w:start w:val="1"/>
      <w:numFmt w:val="lowerLetter"/>
      <w:lvlText w:val="%8)"/>
      <w:lvlJc w:val="left"/>
      <w:pPr>
        <w:ind w:left="4384" w:hanging="420"/>
      </w:pPr>
    </w:lvl>
    <w:lvl w:ilvl="8" w:tplc="0409001B" w:tentative="1">
      <w:start w:val="1"/>
      <w:numFmt w:val="lowerRoman"/>
      <w:lvlText w:val="%9."/>
      <w:lvlJc w:val="right"/>
      <w:pPr>
        <w:ind w:left="4804" w:hanging="420"/>
      </w:pPr>
    </w:lvl>
  </w:abstractNum>
  <w:abstractNum w:abstractNumId="11" w15:restartNumberingAfterBreak="0">
    <w:nsid w:val="13112574"/>
    <w:multiLevelType w:val="hybridMultilevel"/>
    <w:tmpl w:val="B9C40430"/>
    <w:lvl w:ilvl="0" w:tplc="0F020FF6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 w15:restartNumberingAfterBreak="0">
    <w:nsid w:val="18F106E3"/>
    <w:multiLevelType w:val="hybridMultilevel"/>
    <w:tmpl w:val="730E52C2"/>
    <w:lvl w:ilvl="0" w:tplc="77FEB64A">
      <w:start w:val="1"/>
      <w:numFmt w:val="japaneseCounting"/>
      <w:pStyle w:val="TOC2"/>
      <w:lvlText w:val="%1、"/>
      <w:lvlJc w:val="left"/>
      <w:pPr>
        <w:ind w:left="1024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0D425A8"/>
    <w:multiLevelType w:val="hybridMultilevel"/>
    <w:tmpl w:val="721AB9FE"/>
    <w:lvl w:ilvl="0" w:tplc="66D2251E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2AA66677"/>
    <w:multiLevelType w:val="hybridMultilevel"/>
    <w:tmpl w:val="6062FED0"/>
    <w:lvl w:ilvl="0" w:tplc="D2361606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 w15:restartNumberingAfterBreak="0">
    <w:nsid w:val="532743BA"/>
    <w:multiLevelType w:val="hybridMultilevel"/>
    <w:tmpl w:val="6966DB20"/>
    <w:lvl w:ilvl="0" w:tplc="1924F548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6" w15:restartNumberingAfterBreak="0">
    <w:nsid w:val="5AE66C41"/>
    <w:multiLevelType w:val="hybridMultilevel"/>
    <w:tmpl w:val="DDE64D48"/>
    <w:lvl w:ilvl="0" w:tplc="AA168C46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 w15:restartNumberingAfterBreak="0">
    <w:nsid w:val="5EE530BE"/>
    <w:multiLevelType w:val="multilevel"/>
    <w:tmpl w:val="2F4A92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32" w:hanging="1440"/>
      </w:pPr>
      <w:rPr>
        <w:rFonts w:hint="default"/>
      </w:rPr>
    </w:lvl>
  </w:abstractNum>
  <w:abstractNum w:abstractNumId="18" w15:restartNumberingAfterBreak="0">
    <w:nsid w:val="5EFA756A"/>
    <w:multiLevelType w:val="hybridMultilevel"/>
    <w:tmpl w:val="F092DB46"/>
    <w:lvl w:ilvl="0" w:tplc="CBCCFE2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659D0AAD"/>
    <w:multiLevelType w:val="hybridMultilevel"/>
    <w:tmpl w:val="D5BE705E"/>
    <w:lvl w:ilvl="0" w:tplc="8F24046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E02F12"/>
    <w:multiLevelType w:val="hybridMultilevel"/>
    <w:tmpl w:val="8B549AE6"/>
    <w:lvl w:ilvl="0" w:tplc="7E366CC6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 w15:restartNumberingAfterBreak="0">
    <w:nsid w:val="72074CF7"/>
    <w:multiLevelType w:val="hybridMultilevel"/>
    <w:tmpl w:val="E88C02D8"/>
    <w:lvl w:ilvl="0" w:tplc="57967528">
      <w:start w:val="1"/>
      <w:numFmt w:val="decimal"/>
      <w:lvlText w:val="（%1）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 w15:restartNumberingAfterBreak="0">
    <w:nsid w:val="7EBF3CB3"/>
    <w:multiLevelType w:val="hybridMultilevel"/>
    <w:tmpl w:val="AD4E0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1017329">
    <w:abstractNumId w:val="16"/>
  </w:num>
  <w:num w:numId="2" w16cid:durableId="1743601708">
    <w:abstractNumId w:val="8"/>
  </w:num>
  <w:num w:numId="3" w16cid:durableId="2000111950">
    <w:abstractNumId w:val="3"/>
  </w:num>
  <w:num w:numId="4" w16cid:durableId="189756817">
    <w:abstractNumId w:val="0"/>
  </w:num>
  <w:num w:numId="5" w16cid:durableId="1550729189">
    <w:abstractNumId w:val="2"/>
  </w:num>
  <w:num w:numId="6" w16cid:durableId="1526669695">
    <w:abstractNumId w:val="5"/>
  </w:num>
  <w:num w:numId="7" w16cid:durableId="1477914665">
    <w:abstractNumId w:val="1"/>
  </w:num>
  <w:num w:numId="8" w16cid:durableId="482088554">
    <w:abstractNumId w:val="6"/>
  </w:num>
  <w:num w:numId="9" w16cid:durableId="662588741">
    <w:abstractNumId w:val="7"/>
  </w:num>
  <w:num w:numId="10" w16cid:durableId="121728357">
    <w:abstractNumId w:val="14"/>
  </w:num>
  <w:num w:numId="11" w16cid:durableId="532227652">
    <w:abstractNumId w:val="15"/>
  </w:num>
  <w:num w:numId="12" w16cid:durableId="734351117">
    <w:abstractNumId w:val="13"/>
  </w:num>
  <w:num w:numId="13" w16cid:durableId="735859069">
    <w:abstractNumId w:val="21"/>
  </w:num>
  <w:num w:numId="14" w16cid:durableId="1648821713">
    <w:abstractNumId w:val="20"/>
  </w:num>
  <w:num w:numId="15" w16cid:durableId="2135907233">
    <w:abstractNumId w:val="11"/>
  </w:num>
  <w:num w:numId="16" w16cid:durableId="1205368888">
    <w:abstractNumId w:val="18"/>
  </w:num>
  <w:num w:numId="17" w16cid:durableId="366492147">
    <w:abstractNumId w:val="4"/>
  </w:num>
  <w:num w:numId="18" w16cid:durableId="979925654">
    <w:abstractNumId w:val="19"/>
  </w:num>
  <w:num w:numId="19" w16cid:durableId="1491561005">
    <w:abstractNumId w:val="22"/>
  </w:num>
  <w:num w:numId="20" w16cid:durableId="1392730036">
    <w:abstractNumId w:val="9"/>
  </w:num>
  <w:num w:numId="21" w16cid:durableId="291835384">
    <w:abstractNumId w:val="12"/>
  </w:num>
  <w:num w:numId="22" w16cid:durableId="1574586871">
    <w:abstractNumId w:val="17"/>
  </w:num>
  <w:num w:numId="23" w16cid:durableId="825390854">
    <w:abstractNumId w:val="12"/>
  </w:num>
  <w:num w:numId="24" w16cid:durableId="4917950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1DD3"/>
    <w:rsid w:val="000203DC"/>
    <w:rsid w:val="0004113E"/>
    <w:rsid w:val="000C1AF5"/>
    <w:rsid w:val="0014778C"/>
    <w:rsid w:val="001941FA"/>
    <w:rsid w:val="001A220B"/>
    <w:rsid w:val="001C2CCD"/>
    <w:rsid w:val="0021761A"/>
    <w:rsid w:val="00253F15"/>
    <w:rsid w:val="00267A16"/>
    <w:rsid w:val="002C5338"/>
    <w:rsid w:val="002D1DD3"/>
    <w:rsid w:val="002F1049"/>
    <w:rsid w:val="00320FB6"/>
    <w:rsid w:val="0034564F"/>
    <w:rsid w:val="00346BCC"/>
    <w:rsid w:val="00360D35"/>
    <w:rsid w:val="0039205F"/>
    <w:rsid w:val="003958FE"/>
    <w:rsid w:val="004527D5"/>
    <w:rsid w:val="004A2BEA"/>
    <w:rsid w:val="00522D66"/>
    <w:rsid w:val="00526CD1"/>
    <w:rsid w:val="005356DC"/>
    <w:rsid w:val="00562492"/>
    <w:rsid w:val="005768E9"/>
    <w:rsid w:val="005B2091"/>
    <w:rsid w:val="005B3CE9"/>
    <w:rsid w:val="005C4F93"/>
    <w:rsid w:val="005C62AE"/>
    <w:rsid w:val="005E5A0C"/>
    <w:rsid w:val="005E608A"/>
    <w:rsid w:val="005E721B"/>
    <w:rsid w:val="006268EB"/>
    <w:rsid w:val="00690786"/>
    <w:rsid w:val="006D4ACB"/>
    <w:rsid w:val="006E01D8"/>
    <w:rsid w:val="007322D8"/>
    <w:rsid w:val="00740E52"/>
    <w:rsid w:val="0074302C"/>
    <w:rsid w:val="007B26EF"/>
    <w:rsid w:val="007C1D0E"/>
    <w:rsid w:val="007E6E05"/>
    <w:rsid w:val="007F29DA"/>
    <w:rsid w:val="00810A7C"/>
    <w:rsid w:val="00825185"/>
    <w:rsid w:val="00835E9B"/>
    <w:rsid w:val="008679E0"/>
    <w:rsid w:val="008F3CE0"/>
    <w:rsid w:val="00950897"/>
    <w:rsid w:val="00955427"/>
    <w:rsid w:val="00956CE3"/>
    <w:rsid w:val="00960DDC"/>
    <w:rsid w:val="009A4375"/>
    <w:rsid w:val="00A02958"/>
    <w:rsid w:val="00A0374C"/>
    <w:rsid w:val="00A27497"/>
    <w:rsid w:val="00A34210"/>
    <w:rsid w:val="00A51954"/>
    <w:rsid w:val="00A57DBD"/>
    <w:rsid w:val="00A95F3A"/>
    <w:rsid w:val="00AA4313"/>
    <w:rsid w:val="00AB4C28"/>
    <w:rsid w:val="00AC49EC"/>
    <w:rsid w:val="00AC5123"/>
    <w:rsid w:val="00AE1522"/>
    <w:rsid w:val="00AF5117"/>
    <w:rsid w:val="00B03DA7"/>
    <w:rsid w:val="00B14204"/>
    <w:rsid w:val="00B15564"/>
    <w:rsid w:val="00B21105"/>
    <w:rsid w:val="00B544F7"/>
    <w:rsid w:val="00B603C1"/>
    <w:rsid w:val="00B8211B"/>
    <w:rsid w:val="00BA09B2"/>
    <w:rsid w:val="00BB4DE0"/>
    <w:rsid w:val="00BD579C"/>
    <w:rsid w:val="00BF65D8"/>
    <w:rsid w:val="00C20E5D"/>
    <w:rsid w:val="00C21131"/>
    <w:rsid w:val="00C301A5"/>
    <w:rsid w:val="00C54D26"/>
    <w:rsid w:val="00C5573A"/>
    <w:rsid w:val="00C80C46"/>
    <w:rsid w:val="00C844FC"/>
    <w:rsid w:val="00CB238D"/>
    <w:rsid w:val="00CB66F3"/>
    <w:rsid w:val="00CC7808"/>
    <w:rsid w:val="00CD37B0"/>
    <w:rsid w:val="00CF0B15"/>
    <w:rsid w:val="00D556AC"/>
    <w:rsid w:val="00D92B99"/>
    <w:rsid w:val="00D946CD"/>
    <w:rsid w:val="00DA10E3"/>
    <w:rsid w:val="00DA3E7A"/>
    <w:rsid w:val="00DB6AFA"/>
    <w:rsid w:val="00E542C8"/>
    <w:rsid w:val="00EC16BB"/>
    <w:rsid w:val="00F1021A"/>
    <w:rsid w:val="00F5276E"/>
    <w:rsid w:val="00F54989"/>
    <w:rsid w:val="00F63E95"/>
    <w:rsid w:val="00F976ED"/>
    <w:rsid w:val="00FB0DE7"/>
    <w:rsid w:val="00FB2A0D"/>
    <w:rsid w:val="00FD1128"/>
    <w:rsid w:val="00FE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."/>
  <w:listSeparator w:val=","/>
  <w14:docId w14:val="293E5654"/>
  <w15:docId w15:val="{7E3CBDF6-CF38-44C0-B2B9-6E3FE69D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locked="1" w:uiPriority="0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DD3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C20E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2D1DD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2D1D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0E5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2D1DD3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2D1DD3"/>
    <w:rPr>
      <w:rFonts w:ascii="Times New Roman" w:eastAsia="宋体" w:hAnsi="Times New Roman" w:cs="Times New Roman"/>
      <w:b/>
      <w:bCs/>
      <w:sz w:val="32"/>
      <w:szCs w:val="32"/>
    </w:rPr>
  </w:style>
  <w:style w:type="character" w:styleId="a3">
    <w:name w:val="page number"/>
    <w:uiPriority w:val="99"/>
    <w:rsid w:val="002D1DD3"/>
    <w:rPr>
      <w:rFonts w:cs="Times New Roman"/>
    </w:rPr>
  </w:style>
  <w:style w:type="paragraph" w:styleId="a4">
    <w:name w:val="Body Text"/>
    <w:basedOn w:val="a"/>
    <w:link w:val="a5"/>
    <w:uiPriority w:val="99"/>
    <w:rsid w:val="002D1DD3"/>
    <w:pPr>
      <w:spacing w:after="120"/>
    </w:pPr>
  </w:style>
  <w:style w:type="character" w:customStyle="1" w:styleId="a5">
    <w:name w:val="正文文本 字符"/>
    <w:link w:val="a4"/>
    <w:uiPriority w:val="99"/>
    <w:locked/>
    <w:rsid w:val="002D1DD3"/>
    <w:rPr>
      <w:rFonts w:ascii="Times New Roman" w:eastAsia="宋体" w:hAnsi="Times New Roman" w:cs="Times New Roman"/>
      <w:sz w:val="24"/>
      <w:szCs w:val="24"/>
    </w:rPr>
  </w:style>
  <w:style w:type="paragraph" w:styleId="a6">
    <w:name w:val="List Paragraph"/>
    <w:basedOn w:val="a"/>
    <w:uiPriority w:val="99"/>
    <w:qFormat/>
    <w:rsid w:val="002D1DD3"/>
    <w:pPr>
      <w:ind w:firstLineChars="200" w:firstLine="420"/>
    </w:pPr>
  </w:style>
  <w:style w:type="paragraph" w:customStyle="1" w:styleId="a7">
    <w:name w:val="正文 + 小四"/>
    <w:basedOn w:val="a"/>
    <w:uiPriority w:val="99"/>
    <w:rsid w:val="002D1DD3"/>
    <w:pPr>
      <w:autoSpaceDE w:val="0"/>
      <w:autoSpaceDN w:val="0"/>
      <w:adjustRightInd w:val="0"/>
      <w:spacing w:line="360" w:lineRule="auto"/>
      <w:ind w:firstLineChars="200" w:firstLine="480"/>
    </w:pPr>
    <w:rPr>
      <w:kern w:val="0"/>
      <w:sz w:val="24"/>
      <w:szCs w:val="20"/>
    </w:rPr>
  </w:style>
  <w:style w:type="paragraph" w:styleId="a8">
    <w:name w:val="Balloon Text"/>
    <w:basedOn w:val="a"/>
    <w:link w:val="a9"/>
    <w:uiPriority w:val="99"/>
    <w:semiHidden/>
    <w:rsid w:val="002D1DD3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locked/>
    <w:rsid w:val="002D1DD3"/>
    <w:rPr>
      <w:rFonts w:ascii="Times New Roman" w:eastAsia="宋体" w:hAnsi="Times New Roman" w:cs="Times New Roman"/>
      <w:sz w:val="18"/>
      <w:szCs w:val="18"/>
    </w:rPr>
  </w:style>
  <w:style w:type="paragraph" w:styleId="aa">
    <w:name w:val="Document Map"/>
    <w:basedOn w:val="a"/>
    <w:link w:val="ab"/>
    <w:uiPriority w:val="99"/>
    <w:semiHidden/>
    <w:rsid w:val="00AB4C28"/>
    <w:rPr>
      <w:rFonts w:ascii="宋体"/>
      <w:sz w:val="18"/>
      <w:szCs w:val="18"/>
    </w:rPr>
  </w:style>
  <w:style w:type="character" w:customStyle="1" w:styleId="ab">
    <w:name w:val="文档结构图 字符"/>
    <w:link w:val="aa"/>
    <w:uiPriority w:val="99"/>
    <w:semiHidden/>
    <w:locked/>
    <w:rsid w:val="00AB4C28"/>
    <w:rPr>
      <w:rFonts w:ascii="宋体" w:eastAsia="宋体" w:hAnsi="Times New Roman" w:cs="Times New Roman"/>
      <w:sz w:val="18"/>
      <w:szCs w:val="18"/>
    </w:rPr>
  </w:style>
  <w:style w:type="paragraph" w:styleId="ac">
    <w:name w:val="header"/>
    <w:basedOn w:val="a"/>
    <w:link w:val="ad"/>
    <w:uiPriority w:val="99"/>
    <w:rsid w:val="00B82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link w:val="ac"/>
    <w:uiPriority w:val="99"/>
    <w:locked/>
    <w:rsid w:val="00B8211B"/>
    <w:rPr>
      <w:rFonts w:ascii="Times New Roman" w:eastAsia="宋体" w:hAnsi="Times New Roman" w:cs="Times New Roman"/>
      <w:sz w:val="18"/>
      <w:szCs w:val="18"/>
    </w:rPr>
  </w:style>
  <w:style w:type="paragraph" w:styleId="ae">
    <w:name w:val="footer"/>
    <w:basedOn w:val="a"/>
    <w:link w:val="af"/>
    <w:uiPriority w:val="99"/>
    <w:rsid w:val="00B821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link w:val="ae"/>
    <w:uiPriority w:val="99"/>
    <w:locked/>
    <w:rsid w:val="00B8211B"/>
    <w:rPr>
      <w:rFonts w:ascii="Times New Roman" w:eastAsia="宋体" w:hAnsi="Times New Roman" w:cs="Times New Roman"/>
      <w:sz w:val="18"/>
      <w:szCs w:val="18"/>
    </w:rPr>
  </w:style>
  <w:style w:type="paragraph" w:styleId="af0">
    <w:name w:val="Plain Text"/>
    <w:basedOn w:val="a"/>
    <w:link w:val="af1"/>
    <w:uiPriority w:val="99"/>
    <w:rsid w:val="00526CD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1">
    <w:name w:val="纯文本 字符"/>
    <w:link w:val="af0"/>
    <w:uiPriority w:val="99"/>
    <w:locked/>
    <w:rsid w:val="00526CD1"/>
    <w:rPr>
      <w:rFonts w:ascii="宋体" w:eastAsia="宋体" w:hAnsi="宋体" w:cs="宋体"/>
      <w:kern w:val="0"/>
      <w:sz w:val="24"/>
      <w:szCs w:val="24"/>
    </w:rPr>
  </w:style>
  <w:style w:type="character" w:customStyle="1" w:styleId="af2">
    <w:name w:val="正文缩进 字符"/>
    <w:link w:val="af3"/>
    <w:uiPriority w:val="99"/>
    <w:locked/>
    <w:rsid w:val="005B3CE9"/>
    <w:rPr>
      <w:rFonts w:eastAsia="宋体" w:cs="Times New Roman"/>
      <w:sz w:val="24"/>
      <w:szCs w:val="24"/>
    </w:rPr>
  </w:style>
  <w:style w:type="paragraph" w:styleId="af3">
    <w:name w:val="Normal Indent"/>
    <w:basedOn w:val="a"/>
    <w:link w:val="af2"/>
    <w:uiPriority w:val="99"/>
    <w:rsid w:val="005B3CE9"/>
    <w:pPr>
      <w:ind w:firstLineChars="200" w:firstLine="420"/>
    </w:pPr>
    <w:rPr>
      <w:rFonts w:ascii="Calibri" w:hAnsi="Calibri"/>
    </w:rPr>
  </w:style>
  <w:style w:type="paragraph" w:styleId="TOC2">
    <w:name w:val="toc 2"/>
    <w:basedOn w:val="a"/>
    <w:next w:val="a"/>
    <w:autoRedefine/>
    <w:uiPriority w:val="99"/>
    <w:rsid w:val="00C844FC"/>
    <w:pPr>
      <w:numPr>
        <w:numId w:val="21"/>
      </w:numPr>
      <w:tabs>
        <w:tab w:val="right" w:leader="dot" w:pos="8778"/>
      </w:tabs>
      <w:jc w:val="left"/>
    </w:pPr>
  </w:style>
  <w:style w:type="paragraph" w:styleId="TOC3">
    <w:name w:val="toc 3"/>
    <w:basedOn w:val="a"/>
    <w:next w:val="a"/>
    <w:autoRedefine/>
    <w:uiPriority w:val="99"/>
    <w:rsid w:val="00A02958"/>
    <w:pPr>
      <w:ind w:leftChars="400" w:left="840"/>
    </w:pPr>
  </w:style>
  <w:style w:type="character" w:styleId="af4">
    <w:name w:val="Hyperlink"/>
    <w:uiPriority w:val="99"/>
    <w:rsid w:val="00A02958"/>
    <w:rPr>
      <w:rFonts w:cs="Times New Roman"/>
      <w:color w:val="0000FF"/>
      <w:u w:val="single"/>
    </w:rPr>
  </w:style>
  <w:style w:type="paragraph" w:styleId="af5">
    <w:name w:val="Date"/>
    <w:basedOn w:val="a"/>
    <w:next w:val="a"/>
    <w:link w:val="af6"/>
    <w:uiPriority w:val="99"/>
    <w:semiHidden/>
    <w:unhideWhenUsed/>
    <w:rsid w:val="00CD37B0"/>
    <w:pPr>
      <w:ind w:leftChars="2500" w:left="100"/>
    </w:pPr>
  </w:style>
  <w:style w:type="character" w:customStyle="1" w:styleId="af6">
    <w:name w:val="日期 字符"/>
    <w:link w:val="af5"/>
    <w:uiPriority w:val="99"/>
    <w:semiHidden/>
    <w:rsid w:val="00CD37B0"/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0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39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30</Pages>
  <Words>4281</Words>
  <Characters>24407</Characters>
  <Application>Microsoft Office Word</Application>
  <DocSecurity>0</DocSecurity>
  <Lines>203</Lines>
  <Paragraphs>57</Paragraphs>
  <ScaleCrop>false</ScaleCrop>
  <Company>Sky123.Org</Company>
  <LinksUpToDate>false</LinksUpToDate>
  <CharactersWithSpaces>28631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</dc:creator>
  <cp:keywords/>
  <dc:description/>
  <cp:lastModifiedBy>罗文富</cp:lastModifiedBy>
  <cp:revision>64</cp:revision>
  <dcterms:created xsi:type="dcterms:W3CDTF">2012-05-03T14:16:00Z</dcterms:created>
  <dcterms:modified xsi:type="dcterms:W3CDTF">2023-03-21T09:33:00Z</dcterms:modified>
</cp:coreProperties>
</file>